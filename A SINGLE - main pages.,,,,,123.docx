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25F2A5" w14:textId="32CDE769" w:rsidR="005A58E1" w:rsidRPr="00680569" w:rsidRDefault="00680569" w:rsidP="00680569">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4734B2" w:rsidRPr="00186588">
        <w:rPr>
          <w:rFonts w:ascii="Times New Roman" w:hAnsi="Times New Roman" w:cs="Times New Roman"/>
          <w:b/>
          <w:bCs/>
          <w:sz w:val="28"/>
          <w:szCs w:val="28"/>
        </w:rPr>
        <w:t>CHAPTER  1</w:t>
      </w:r>
    </w:p>
    <w:p w14:paraId="1C7CE60C" w14:textId="2229BB57" w:rsidR="006D20FF" w:rsidRPr="00186588" w:rsidRDefault="00680569" w:rsidP="00680569">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4734B2" w:rsidRPr="00186588">
        <w:rPr>
          <w:rFonts w:ascii="Times New Roman" w:hAnsi="Times New Roman" w:cs="Times New Roman"/>
          <w:b/>
          <w:bCs/>
          <w:sz w:val="28"/>
          <w:szCs w:val="28"/>
        </w:rPr>
        <w:t>INTRODUCTION</w:t>
      </w:r>
    </w:p>
    <w:p w14:paraId="44107F3D" w14:textId="77777777" w:rsidR="004734B2" w:rsidRPr="00186588" w:rsidRDefault="004734B2" w:rsidP="004734B2">
      <w:pPr>
        <w:spacing w:line="360" w:lineRule="auto"/>
        <w:rPr>
          <w:rFonts w:ascii="Times New Roman" w:hAnsi="Times New Roman" w:cs="Times New Roman"/>
          <w:b/>
          <w:sz w:val="28"/>
          <w:szCs w:val="28"/>
        </w:rPr>
      </w:pPr>
      <w:r w:rsidRPr="00186588">
        <w:rPr>
          <w:rFonts w:ascii="Times New Roman" w:hAnsi="Times New Roman" w:cs="Times New Roman"/>
          <w:b/>
          <w:sz w:val="28"/>
          <w:szCs w:val="28"/>
        </w:rPr>
        <w:t>1.1 OVER VIEW</w:t>
      </w:r>
    </w:p>
    <w:p w14:paraId="47EE2D70" w14:textId="77777777" w:rsidR="004734B2" w:rsidRPr="00186588" w:rsidRDefault="004734B2" w:rsidP="008C1566">
      <w:pPr>
        <w:spacing w:before="100" w:beforeAutospacing="1" w:after="100" w:afterAutospacing="1" w:line="360" w:lineRule="auto"/>
        <w:ind w:firstLine="720"/>
        <w:jc w:val="both"/>
        <w:rPr>
          <w:rFonts w:ascii="Times New Roman" w:eastAsia="Times New Roman" w:hAnsi="Times New Roman" w:cs="Times New Roman"/>
        </w:rPr>
      </w:pPr>
      <w:r w:rsidRPr="00186588">
        <w:rPr>
          <w:rFonts w:ascii="Times New Roman" w:eastAsia="Times New Roman" w:hAnsi="Times New Roman" w:cs="Times New Roman"/>
        </w:rPr>
        <w:t xml:space="preserve">Starting a business is an exciting yet challenging </w:t>
      </w:r>
      <w:proofErr w:type="spellStart"/>
      <w:r w:rsidRPr="00186588">
        <w:rPr>
          <w:rFonts w:ascii="Times New Roman" w:eastAsia="Times New Roman" w:hAnsi="Times New Roman" w:cs="Times New Roman"/>
        </w:rPr>
        <w:t>endeavor</w:t>
      </w:r>
      <w:proofErr w:type="spellEnd"/>
      <w:r w:rsidRPr="00186588">
        <w:rPr>
          <w:rFonts w:ascii="Times New Roman" w:eastAsia="Times New Roman" w:hAnsi="Times New Roman" w:cs="Times New Roman"/>
        </w:rPr>
        <w:t xml:space="preserve">, especially when navigating the maze of regulatory approvals required from multiple government bodies. Entrepreneurs often face significant delays and frustration due to outdated manual processes, fragmented systems, and a lack of integration between departments. The need to obtain clearances from entities such as the Goods and Services Tax (GST) department, the Registrar of Companies (ROC), and the Ministry of Micro, Small and Medium Enterprises (MSME) adds layers of complexity, creating barriers that can slow down or even discourage new business </w:t>
      </w:r>
      <w:proofErr w:type="spellStart"/>
      <w:r w:rsidRPr="00186588">
        <w:rPr>
          <w:rFonts w:ascii="Times New Roman" w:eastAsia="Times New Roman" w:hAnsi="Times New Roman" w:cs="Times New Roman"/>
        </w:rPr>
        <w:t>ventures.To</w:t>
      </w:r>
      <w:proofErr w:type="spellEnd"/>
      <w:r w:rsidRPr="00186588">
        <w:rPr>
          <w:rFonts w:ascii="Times New Roman" w:eastAsia="Times New Roman" w:hAnsi="Times New Roman" w:cs="Times New Roman"/>
        </w:rPr>
        <w:t xml:space="preserve"> address these challenges, the </w:t>
      </w:r>
      <w:r w:rsidRPr="008C1566">
        <w:rPr>
          <w:rFonts w:ascii="Times New Roman" w:eastAsia="Times New Roman" w:hAnsi="Times New Roman" w:cs="Times New Roman"/>
        </w:rPr>
        <w:t>Smart Approval System</w:t>
      </w:r>
      <w:r w:rsidRPr="00186588">
        <w:rPr>
          <w:rFonts w:ascii="Times New Roman" w:eastAsia="Times New Roman" w:hAnsi="Times New Roman" w:cs="Times New Roman"/>
        </w:rPr>
        <w:t xml:space="preserve"> has been conceptualized as a comprehensive digital solution aimed at transforming the way startup approvals are handled. This web-based platform offers a centralized and streamlined approach to manage the entire startup registration process—from application submission to final approval—while significantly reducing the need for manual </w:t>
      </w:r>
      <w:proofErr w:type="spellStart"/>
      <w:r w:rsidRPr="00186588">
        <w:rPr>
          <w:rFonts w:ascii="Times New Roman" w:eastAsia="Times New Roman" w:hAnsi="Times New Roman" w:cs="Times New Roman"/>
        </w:rPr>
        <w:t>intervention.The</w:t>
      </w:r>
      <w:proofErr w:type="spellEnd"/>
      <w:r w:rsidRPr="00186588">
        <w:rPr>
          <w:rFonts w:ascii="Times New Roman" w:eastAsia="Times New Roman" w:hAnsi="Times New Roman" w:cs="Times New Roman"/>
        </w:rPr>
        <w:t xml:space="preserve"> platform integrates directly with existing government portals such as GST, ROC, and MSME through secure APIs, automating compliance verification and document validation. Entrepreneurs can submit required documents online, make payments for registration fees through in-app payment gateways, and track the progress of their applications in real time. Each step of the process is guided through an intuitive and user-friendly interface that makes the system accessible even to first-time </w:t>
      </w:r>
      <w:proofErr w:type="spellStart"/>
      <w:r w:rsidRPr="00186588">
        <w:rPr>
          <w:rFonts w:ascii="Times New Roman" w:eastAsia="Times New Roman" w:hAnsi="Times New Roman" w:cs="Times New Roman"/>
        </w:rPr>
        <w:t>users.To</w:t>
      </w:r>
      <w:proofErr w:type="spellEnd"/>
      <w:r w:rsidRPr="00186588">
        <w:rPr>
          <w:rFonts w:ascii="Times New Roman" w:eastAsia="Times New Roman" w:hAnsi="Times New Roman" w:cs="Times New Roman"/>
        </w:rPr>
        <w:t xml:space="preserve"> ensure security and data integrity, the system employs blockchain technology for document authentication and a secure cloud-based backend developed using Python. The backend supports efficient data processing, real-time notifications, and seamless communication between users and officials. Role-based authentication allows for personalized access depending on the user’s role—entrepreneur, government official, or consultant—ensuring appropriate control and accountability at every </w:t>
      </w:r>
      <w:proofErr w:type="spellStart"/>
      <w:r w:rsidRPr="00186588">
        <w:rPr>
          <w:rFonts w:ascii="Times New Roman" w:eastAsia="Times New Roman" w:hAnsi="Times New Roman" w:cs="Times New Roman"/>
        </w:rPr>
        <w:t>level.By</w:t>
      </w:r>
      <w:proofErr w:type="spellEnd"/>
      <w:r w:rsidRPr="00186588">
        <w:rPr>
          <w:rFonts w:ascii="Times New Roman" w:eastAsia="Times New Roman" w:hAnsi="Times New Roman" w:cs="Times New Roman"/>
        </w:rPr>
        <w:t xml:space="preserve"> combining automation, transparency, and smart integration, the Smart Approval System aims to eliminate inefficiencies in the traditional startup approval process. It empowers aspiring business owners by providing them with a faster, clearer, and more reliable pathway to establish their ventures, ultimately promoting entrepreneurship and economic growth.</w:t>
      </w:r>
    </w:p>
    <w:p w14:paraId="5429E402" w14:textId="77777777" w:rsidR="00E65547" w:rsidRDefault="00E65547" w:rsidP="004734B2">
      <w:pPr>
        <w:spacing w:before="100" w:beforeAutospacing="1" w:after="100" w:afterAutospacing="1" w:line="360" w:lineRule="auto"/>
        <w:jc w:val="both"/>
        <w:rPr>
          <w:rFonts w:ascii="Times New Roman" w:eastAsia="Times New Roman" w:hAnsi="Times New Roman" w:cs="Times New Roman"/>
          <w:sz w:val="28"/>
          <w:szCs w:val="28"/>
        </w:rPr>
      </w:pPr>
    </w:p>
    <w:p w14:paraId="6D86A513" w14:textId="77777777" w:rsidR="00680569" w:rsidRDefault="00680569" w:rsidP="004734B2">
      <w:pPr>
        <w:spacing w:before="100" w:beforeAutospacing="1" w:after="100" w:afterAutospacing="1" w:line="360" w:lineRule="auto"/>
        <w:jc w:val="both"/>
        <w:rPr>
          <w:rFonts w:ascii="Times New Roman" w:eastAsia="Times New Roman" w:hAnsi="Times New Roman" w:cs="Times New Roman"/>
          <w:b/>
          <w:bCs/>
          <w:sz w:val="28"/>
          <w:szCs w:val="28"/>
        </w:rPr>
      </w:pPr>
    </w:p>
    <w:p w14:paraId="6E70F5E0" w14:textId="6177AA55" w:rsidR="009F3D46" w:rsidRDefault="009F3D46" w:rsidP="004734B2">
      <w:pPr>
        <w:spacing w:before="100" w:beforeAutospacing="1" w:after="100" w:afterAutospacing="1" w:line="360" w:lineRule="auto"/>
        <w:jc w:val="both"/>
        <w:rPr>
          <w:rFonts w:ascii="Times New Roman" w:eastAsia="Times New Roman" w:hAnsi="Times New Roman" w:cs="Times New Roman"/>
          <w:b/>
          <w:bCs/>
          <w:sz w:val="28"/>
          <w:szCs w:val="28"/>
        </w:rPr>
      </w:pPr>
      <w:r w:rsidRPr="009F3D46">
        <w:rPr>
          <w:rFonts w:ascii="Times New Roman" w:eastAsia="Times New Roman" w:hAnsi="Times New Roman" w:cs="Times New Roman"/>
          <w:b/>
          <w:bCs/>
          <w:sz w:val="28"/>
          <w:szCs w:val="28"/>
        </w:rPr>
        <w:t>1.2 LITERATURE SURVEY</w:t>
      </w:r>
    </w:p>
    <w:p w14:paraId="238BDA0C" w14:textId="77777777" w:rsidR="00680569" w:rsidRPr="009F3D46" w:rsidRDefault="00680569" w:rsidP="004734B2">
      <w:pPr>
        <w:spacing w:before="100" w:beforeAutospacing="1" w:after="100" w:afterAutospacing="1" w:line="360" w:lineRule="auto"/>
        <w:jc w:val="both"/>
        <w:rPr>
          <w:rFonts w:ascii="Times New Roman" w:eastAsia="Times New Roman" w:hAnsi="Times New Roman" w:cs="Times New Roman"/>
          <w:b/>
          <w:bCs/>
          <w:sz w:val="28"/>
          <w:szCs w:val="28"/>
        </w:rPr>
      </w:pPr>
    </w:p>
    <w:p w14:paraId="0F49EF56" w14:textId="6A08D5E1" w:rsidR="00FF09C2" w:rsidRPr="00186588" w:rsidRDefault="00186588" w:rsidP="00680569">
      <w:pPr>
        <w:spacing w:before="100" w:beforeAutospacing="1" w:after="100" w:afterAutospacing="1" w:line="360" w:lineRule="auto"/>
        <w:jc w:val="both"/>
        <w:rPr>
          <w:rFonts w:ascii="Times New Roman" w:hAnsi="Times New Roman" w:cs="Times New Roman"/>
        </w:rPr>
      </w:pPr>
      <w:r w:rsidRPr="00186588">
        <w:rPr>
          <w:rFonts w:ascii="Times New Roman" w:hAnsi="Times New Roman" w:cs="Times New Roman"/>
        </w:rPr>
        <w:t xml:space="preserve">This project presents a secure web-based user registration and verification system using Flask, incorporating document uploads, OTP-based email verification, and an admin approval workflow. Literature in the domain of user authentication highlights the effectiveness of email-based OTP systems for verifying user identities, offering a balance between usability and security (Bonneau et al., 2012). Document upload and manual verification mechanisms are widely used in government and KYC applications to ensure identity authenticity (Shukla &amp; Singh, 2020). Flask, a lightweight Python framework, is known for its modularity and ease of integration with extensions like Flask-Mail and Flask-Login, making it suitable for rapid web development (Grinberg, 2018). The use of SMTP for sending OTPs and approval notifications is a standard, reliable practice in secure communication systems (Shrivastava &amp; Mehta, 2019). Moreover, the project features an admin dashboard enabling officers to review and approve or reject applications—a pattern commonly found in business process workflows (Singh &amp; Sharma, 2021). Additionally, the generation of personalized approval letters using </w:t>
      </w:r>
      <w:proofErr w:type="spellStart"/>
      <w:r w:rsidRPr="00186588">
        <w:rPr>
          <w:rFonts w:ascii="Times New Roman" w:hAnsi="Times New Roman" w:cs="Times New Roman"/>
        </w:rPr>
        <w:t>ReportLab</w:t>
      </w:r>
      <w:proofErr w:type="spellEnd"/>
      <w:r w:rsidRPr="00186588">
        <w:rPr>
          <w:rFonts w:ascii="Times New Roman" w:hAnsi="Times New Roman" w:cs="Times New Roman"/>
        </w:rPr>
        <w:t xml:space="preserve"> aligns with practices in dynamic PDF reporting for formal documentation (Lin, 2020). Overall, the project synthesizes proven methods from existing literature to offer a practical solution for identity verification and approval systems.</w:t>
      </w:r>
    </w:p>
    <w:p w14:paraId="25491FC3" w14:textId="77777777" w:rsidR="00FF09C2" w:rsidRDefault="00FF09C2" w:rsidP="00E65547">
      <w:pPr>
        <w:spacing w:before="100" w:beforeAutospacing="1" w:after="100" w:afterAutospacing="1" w:line="360" w:lineRule="auto"/>
        <w:jc w:val="both"/>
        <w:rPr>
          <w:rFonts w:ascii="Times New Roman" w:hAnsi="Times New Roman" w:cs="Times New Roman"/>
          <w:sz w:val="28"/>
          <w:szCs w:val="28"/>
        </w:rPr>
      </w:pPr>
    </w:p>
    <w:p w14:paraId="18542952" w14:textId="77777777" w:rsidR="00FF09C2" w:rsidRDefault="00FF09C2" w:rsidP="00E65547">
      <w:pPr>
        <w:spacing w:before="100" w:beforeAutospacing="1" w:after="100" w:afterAutospacing="1" w:line="360" w:lineRule="auto"/>
        <w:jc w:val="both"/>
        <w:rPr>
          <w:rFonts w:ascii="Times New Roman" w:hAnsi="Times New Roman" w:cs="Times New Roman"/>
          <w:sz w:val="28"/>
          <w:szCs w:val="28"/>
        </w:rPr>
      </w:pPr>
    </w:p>
    <w:p w14:paraId="7E7F0BF0" w14:textId="77777777" w:rsidR="00FF09C2" w:rsidRDefault="00FF09C2" w:rsidP="00E65547">
      <w:pPr>
        <w:spacing w:before="100" w:beforeAutospacing="1" w:after="100" w:afterAutospacing="1" w:line="360" w:lineRule="auto"/>
        <w:jc w:val="both"/>
        <w:rPr>
          <w:rFonts w:ascii="Times New Roman" w:hAnsi="Times New Roman" w:cs="Times New Roman"/>
          <w:sz w:val="28"/>
          <w:szCs w:val="28"/>
        </w:rPr>
      </w:pPr>
    </w:p>
    <w:p w14:paraId="136560F5" w14:textId="77777777" w:rsidR="00FF09C2" w:rsidRDefault="00FF09C2" w:rsidP="00E65547">
      <w:pPr>
        <w:spacing w:before="100" w:beforeAutospacing="1" w:after="100" w:afterAutospacing="1" w:line="360" w:lineRule="auto"/>
        <w:jc w:val="both"/>
        <w:rPr>
          <w:rFonts w:ascii="Times New Roman" w:hAnsi="Times New Roman" w:cs="Times New Roman"/>
          <w:sz w:val="28"/>
          <w:szCs w:val="28"/>
        </w:rPr>
      </w:pPr>
    </w:p>
    <w:p w14:paraId="589E9CBB" w14:textId="77777777" w:rsidR="008C1566" w:rsidRDefault="008C1566" w:rsidP="00680569">
      <w:pPr>
        <w:spacing w:before="100" w:beforeAutospacing="1" w:after="100" w:afterAutospacing="1" w:line="360" w:lineRule="auto"/>
        <w:rPr>
          <w:rFonts w:ascii="Times New Roman" w:hAnsi="Times New Roman" w:cs="Times New Roman"/>
          <w:sz w:val="28"/>
          <w:szCs w:val="28"/>
        </w:rPr>
      </w:pPr>
    </w:p>
    <w:p w14:paraId="1E671EDC" w14:textId="77777777" w:rsidR="008C1566" w:rsidRDefault="008C1566" w:rsidP="00680569">
      <w:pPr>
        <w:spacing w:before="100" w:beforeAutospacing="1" w:after="100" w:afterAutospacing="1" w:line="360" w:lineRule="auto"/>
        <w:rPr>
          <w:rFonts w:ascii="Times New Roman" w:hAnsi="Times New Roman" w:cs="Times New Roman"/>
          <w:sz w:val="28"/>
          <w:szCs w:val="28"/>
        </w:rPr>
      </w:pPr>
    </w:p>
    <w:p w14:paraId="652CEEB1" w14:textId="24566E3E" w:rsidR="009F3D46" w:rsidRPr="009F3D46" w:rsidRDefault="008C1566" w:rsidP="00680569">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680569">
        <w:rPr>
          <w:rFonts w:ascii="Times New Roman" w:hAnsi="Times New Roman" w:cs="Times New Roman"/>
          <w:sz w:val="28"/>
          <w:szCs w:val="28"/>
        </w:rPr>
        <w:t xml:space="preserve">  </w:t>
      </w:r>
      <w:r w:rsidR="009F3D46" w:rsidRPr="009F3D46">
        <w:rPr>
          <w:rFonts w:ascii="Times New Roman" w:hAnsi="Times New Roman" w:cs="Times New Roman"/>
          <w:b/>
          <w:bCs/>
          <w:sz w:val="28"/>
          <w:szCs w:val="28"/>
        </w:rPr>
        <w:t>CHAPTER  2</w:t>
      </w:r>
    </w:p>
    <w:p w14:paraId="10B5D816" w14:textId="18ED6D2C" w:rsidR="009F3D46" w:rsidRDefault="009F3D46" w:rsidP="009F3D46">
      <w:pPr>
        <w:spacing w:before="100" w:beforeAutospacing="1" w:after="100" w:afterAutospacing="1" w:line="360" w:lineRule="auto"/>
        <w:jc w:val="center"/>
        <w:rPr>
          <w:rFonts w:ascii="Times New Roman" w:hAnsi="Times New Roman" w:cs="Times New Roman"/>
          <w:b/>
          <w:bCs/>
          <w:sz w:val="28"/>
          <w:szCs w:val="28"/>
        </w:rPr>
      </w:pPr>
      <w:r w:rsidRPr="009F3D46">
        <w:rPr>
          <w:rFonts w:ascii="Times New Roman" w:hAnsi="Times New Roman" w:cs="Times New Roman"/>
          <w:b/>
          <w:bCs/>
          <w:sz w:val="28"/>
          <w:szCs w:val="28"/>
        </w:rPr>
        <w:t>EXISTING SYSTEM AND PROPOSED SYSTEM</w:t>
      </w:r>
    </w:p>
    <w:p w14:paraId="59AA6BE4" w14:textId="79F9F113" w:rsidR="009F3D46" w:rsidRDefault="009F3D46" w:rsidP="009F3D46">
      <w:pPr>
        <w:spacing w:before="100" w:beforeAutospacing="1" w:after="100" w:afterAutospacing="1" w:line="360" w:lineRule="auto"/>
        <w:rPr>
          <w:rFonts w:ascii="Times New Roman" w:hAnsi="Times New Roman" w:cs="Times New Roman"/>
          <w:b/>
          <w:bCs/>
          <w:sz w:val="28"/>
          <w:szCs w:val="28"/>
        </w:rPr>
      </w:pPr>
      <w:r>
        <w:rPr>
          <w:rFonts w:ascii="Times New Roman" w:hAnsi="Times New Roman" w:cs="Times New Roman"/>
          <w:b/>
          <w:bCs/>
          <w:sz w:val="28"/>
          <w:szCs w:val="28"/>
        </w:rPr>
        <w:t>2.1 EXISTING SYSTEM</w:t>
      </w:r>
    </w:p>
    <w:p w14:paraId="0A155238" w14:textId="77777777" w:rsidR="009F3D46" w:rsidRPr="00680569" w:rsidRDefault="009F3D46" w:rsidP="008C1566">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 xml:space="preserve">The current system for business startup approvals is often fragmented, relying heavily on manual processes and paper-based submissions across multiple regulatory bodies. Entrepreneurs must navigate through various departments, including the Goods and Services Tax (GST), Registrar of Companies (ROC), and Ministry of Micro, Small and Medium Enterprises (MSME), among others. Each department has its own set of requirements, processes, and platforms, creating a disjointed experience for the </w:t>
      </w:r>
      <w:proofErr w:type="spellStart"/>
      <w:r w:rsidRPr="00680569">
        <w:rPr>
          <w:rFonts w:ascii="Times New Roman" w:eastAsia="Times New Roman" w:hAnsi="Times New Roman" w:cs="Times New Roman"/>
        </w:rPr>
        <w:t>applicants.One</w:t>
      </w:r>
      <w:proofErr w:type="spellEnd"/>
      <w:r w:rsidRPr="00680569">
        <w:rPr>
          <w:rFonts w:ascii="Times New Roman" w:eastAsia="Times New Roman" w:hAnsi="Times New Roman" w:cs="Times New Roman"/>
        </w:rPr>
        <w:t xml:space="preserve"> of the key drawbacks of the existing system is the reliance on manual submissions and verifications. Entrepreneurs are required to submit physical copies of documents and forms to different regulatory agencies, often duplicating the same information for each department. This leads to significant delays, as manual verification processes are time-consuming and prone to human error. Furthermore, documents are often misplaced or lost during transit, adding to the administrative burden and potential for </w:t>
      </w:r>
      <w:proofErr w:type="spellStart"/>
      <w:r w:rsidRPr="00680569">
        <w:rPr>
          <w:rFonts w:ascii="Times New Roman" w:eastAsia="Times New Roman" w:hAnsi="Times New Roman" w:cs="Times New Roman"/>
        </w:rPr>
        <w:t>errors.Approvals</w:t>
      </w:r>
      <w:proofErr w:type="spellEnd"/>
      <w:r w:rsidRPr="00680569">
        <w:rPr>
          <w:rFonts w:ascii="Times New Roman" w:eastAsia="Times New Roman" w:hAnsi="Times New Roman" w:cs="Times New Roman"/>
        </w:rPr>
        <w:t xml:space="preserve"> are handled by various departments without any coordination or integration between them. This lack of interoperability means that information submitted to one department does not automatically flow to the others, causing inefficiencies and duplicative efforts. Entrepreneurs often face challenges in tracking the progress of their applications, as there is no centralized system that provides real-time updates. This leaves them in the dark about where their applications stand and when they can expect </w:t>
      </w:r>
      <w:proofErr w:type="spellStart"/>
      <w:r w:rsidRPr="00680569">
        <w:rPr>
          <w:rFonts w:ascii="Times New Roman" w:eastAsia="Times New Roman" w:hAnsi="Times New Roman" w:cs="Times New Roman"/>
        </w:rPr>
        <w:t>approval.Redundant</w:t>
      </w:r>
      <w:proofErr w:type="spellEnd"/>
      <w:r w:rsidRPr="00680569">
        <w:rPr>
          <w:rFonts w:ascii="Times New Roman" w:eastAsia="Times New Roman" w:hAnsi="Times New Roman" w:cs="Times New Roman"/>
        </w:rPr>
        <w:t xml:space="preserve"> paperwork further exacerbates these issues, creating additional administrative overhead for both entrepreneurs and government officials. In addition to the delays, this manual process increases the risk of data loss, errors, and miscommunication, which can ultimately lead to frustrated applicants and longer wait times for </w:t>
      </w:r>
      <w:proofErr w:type="spellStart"/>
      <w:r w:rsidRPr="00680569">
        <w:rPr>
          <w:rFonts w:ascii="Times New Roman" w:eastAsia="Times New Roman" w:hAnsi="Times New Roman" w:cs="Times New Roman"/>
        </w:rPr>
        <w:t>approval.In</w:t>
      </w:r>
      <w:proofErr w:type="spellEnd"/>
      <w:r w:rsidRPr="00680569">
        <w:rPr>
          <w:rFonts w:ascii="Times New Roman" w:eastAsia="Times New Roman" w:hAnsi="Times New Roman" w:cs="Times New Roman"/>
        </w:rPr>
        <w:t xml:space="preserve"> conclusion, the existing system for business startup approvals is inefficient, outdated, and fragmented, contributing to delays, errors, and a lack of transparency, all of which hinder the smooth creation of new businesses.</w:t>
      </w:r>
    </w:p>
    <w:p w14:paraId="66EE97A3" w14:textId="3EF6859B" w:rsidR="009F3D46" w:rsidRPr="00680569" w:rsidRDefault="009F3D46" w:rsidP="009F3D46">
      <w:pPr>
        <w:spacing w:before="100" w:beforeAutospacing="1" w:after="100" w:afterAutospacing="1" w:line="360" w:lineRule="auto"/>
        <w:jc w:val="both"/>
        <w:rPr>
          <w:rFonts w:ascii="Times New Roman" w:eastAsia="Times New Roman" w:hAnsi="Times New Roman" w:cs="Times New Roman"/>
        </w:rPr>
      </w:pPr>
    </w:p>
    <w:p w14:paraId="3AEC1C2E" w14:textId="77777777" w:rsidR="00680569" w:rsidRDefault="00680569" w:rsidP="009F3D46">
      <w:pPr>
        <w:spacing w:before="100" w:beforeAutospacing="1" w:after="100" w:afterAutospacing="1" w:line="360" w:lineRule="auto"/>
        <w:jc w:val="both"/>
        <w:rPr>
          <w:rFonts w:ascii="Times New Roman" w:eastAsia="Times New Roman" w:hAnsi="Times New Roman" w:cs="Times New Roman"/>
          <w:b/>
          <w:bCs/>
        </w:rPr>
      </w:pPr>
    </w:p>
    <w:p w14:paraId="7C191DA8" w14:textId="01507222" w:rsidR="009F3D46" w:rsidRPr="00680569" w:rsidRDefault="00680569" w:rsidP="009F3D46">
      <w:pPr>
        <w:spacing w:before="100" w:beforeAutospacing="1" w:after="100" w:afterAutospacing="1" w:line="360" w:lineRule="auto"/>
        <w:jc w:val="both"/>
        <w:rPr>
          <w:rFonts w:ascii="Times New Roman" w:eastAsia="Times New Roman" w:hAnsi="Times New Roman" w:cs="Times New Roman"/>
          <w:b/>
          <w:bCs/>
        </w:rPr>
      </w:pPr>
      <w:r>
        <w:rPr>
          <w:rFonts w:ascii="Times New Roman" w:eastAsia="Times New Roman" w:hAnsi="Times New Roman" w:cs="Times New Roman"/>
          <w:b/>
          <w:bCs/>
        </w:rPr>
        <w:lastRenderedPageBreak/>
        <w:t xml:space="preserve">   </w:t>
      </w:r>
      <w:r w:rsidR="009F3D46" w:rsidRPr="00680569">
        <w:rPr>
          <w:rFonts w:ascii="Times New Roman" w:eastAsia="Times New Roman" w:hAnsi="Times New Roman" w:cs="Times New Roman"/>
          <w:b/>
          <w:bCs/>
        </w:rPr>
        <w:t>2.1.1 DRAWBACKS:</w:t>
      </w:r>
    </w:p>
    <w:p w14:paraId="5060F560" w14:textId="77777777" w:rsidR="009F3D46" w:rsidRPr="00680569" w:rsidRDefault="009F3D46" w:rsidP="009F3D46">
      <w:pPr>
        <w:pStyle w:val="ListParagraph1"/>
        <w:numPr>
          <w:ilvl w:val="0"/>
          <w:numId w:val="4"/>
        </w:numPr>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Manual processes lead to significant delays in approvals.</w:t>
      </w:r>
    </w:p>
    <w:p w14:paraId="32B23A6B" w14:textId="77777777" w:rsidR="009F3D46" w:rsidRPr="00680569" w:rsidRDefault="009F3D46" w:rsidP="009F3D46">
      <w:pPr>
        <w:pStyle w:val="ListParagraph1"/>
        <w:numPr>
          <w:ilvl w:val="0"/>
          <w:numId w:val="4"/>
        </w:numPr>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Manual data entry increases the risk of errors.</w:t>
      </w:r>
    </w:p>
    <w:p w14:paraId="7A77ECD7" w14:textId="77777777" w:rsidR="009F3D46" w:rsidRPr="00680569" w:rsidRDefault="009F3D46" w:rsidP="009F3D46">
      <w:pPr>
        <w:pStyle w:val="ListParagraph1"/>
        <w:numPr>
          <w:ilvl w:val="0"/>
          <w:numId w:val="4"/>
        </w:numPr>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Entrepreneurs have limited visibility into the approval process.</w:t>
      </w:r>
    </w:p>
    <w:p w14:paraId="65C5E95E" w14:textId="77777777" w:rsidR="009F3D46" w:rsidRPr="00680569" w:rsidRDefault="009F3D46" w:rsidP="009F3D46">
      <w:pPr>
        <w:pStyle w:val="ListParagraph1"/>
        <w:numPr>
          <w:ilvl w:val="0"/>
          <w:numId w:val="4"/>
        </w:numPr>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Government agencies spend excessive time on manual verifications.</w:t>
      </w:r>
    </w:p>
    <w:p w14:paraId="3152CBCB" w14:textId="74969F53" w:rsidR="009F3D46" w:rsidRPr="00680569" w:rsidRDefault="009F3D46" w:rsidP="009F3D46">
      <w:pPr>
        <w:pStyle w:val="ListParagraph"/>
        <w:numPr>
          <w:ilvl w:val="0"/>
          <w:numId w:val="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hAnsi="Times New Roman" w:cs="Times New Roman"/>
        </w:rPr>
        <w:t>Entrepreneurs face difficulties in navigating complex approval processes</w:t>
      </w:r>
    </w:p>
    <w:p w14:paraId="34FB1F5D" w14:textId="77777777" w:rsidR="009F3D46" w:rsidRPr="00680569" w:rsidRDefault="009F3D46" w:rsidP="009F3D46">
      <w:pPr>
        <w:spacing w:before="100" w:beforeAutospacing="1" w:after="100" w:afterAutospacing="1" w:line="360" w:lineRule="auto"/>
        <w:rPr>
          <w:rFonts w:ascii="Times New Roman" w:hAnsi="Times New Roman" w:cs="Times New Roman"/>
          <w:b/>
          <w:bCs/>
        </w:rPr>
      </w:pPr>
    </w:p>
    <w:p w14:paraId="03ED1A03" w14:textId="27C4CEFD" w:rsidR="00E65547" w:rsidRPr="00680569" w:rsidRDefault="009F3D46" w:rsidP="004734B2">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2.2 PROPOSED SYSTEM</w:t>
      </w:r>
    </w:p>
    <w:p w14:paraId="11F37262" w14:textId="77777777" w:rsidR="00FF09C2" w:rsidRPr="00680569" w:rsidRDefault="00FF09C2" w:rsidP="00FF09C2">
      <w:pPr>
        <w:spacing w:before="100" w:beforeAutospacing="1" w:after="100" w:afterAutospacing="1" w:line="360" w:lineRule="auto"/>
        <w:jc w:val="both"/>
        <w:rPr>
          <w:rFonts w:ascii="Times New Roman" w:eastAsia="Times New Roman" w:hAnsi="Times New Roman" w:cs="Times New Roman"/>
        </w:rPr>
      </w:pPr>
      <w:r w:rsidRPr="008C1566">
        <w:rPr>
          <w:rFonts w:ascii="Times New Roman" w:eastAsia="Times New Roman" w:hAnsi="Times New Roman" w:cs="Times New Roman"/>
        </w:rPr>
        <w:t xml:space="preserve">The proposed Smart Approval Platform is a web-based solution designed to streamline and expedite the business startup approval process, addressing the inefficiencies of existing systems. By integrating with key government portals such as GST, ROC, and MSME, the platform automates compliance verification, eliminating the need for manual submissions and checks. This integration ensures that all necessary approvals are processed faster and more accurately, reducing delays and human </w:t>
      </w:r>
      <w:proofErr w:type="spellStart"/>
      <w:r w:rsidRPr="008C1566">
        <w:rPr>
          <w:rFonts w:ascii="Times New Roman" w:eastAsia="Times New Roman" w:hAnsi="Times New Roman" w:cs="Times New Roman"/>
        </w:rPr>
        <w:t>error.One</w:t>
      </w:r>
      <w:proofErr w:type="spellEnd"/>
      <w:r w:rsidRPr="008C1566">
        <w:rPr>
          <w:rFonts w:ascii="Times New Roman" w:eastAsia="Times New Roman" w:hAnsi="Times New Roman" w:cs="Times New Roman"/>
        </w:rPr>
        <w:t xml:space="preserve"> of the core features of the platform is its user-friendly interface, which guides entrepreneurs step-by-step through the entire registration process. Entrepreneurs can easily navigate through forms, upload documents, and complete various tasks without the complexity typically associated with business registration. The platform provides real-time progress tracking, allowing users to monitor the status of their applications, receive updates, and understand exactly where their submission </w:t>
      </w:r>
      <w:proofErr w:type="spellStart"/>
      <w:r w:rsidRPr="008C1566">
        <w:rPr>
          <w:rFonts w:ascii="Times New Roman" w:eastAsia="Times New Roman" w:hAnsi="Times New Roman" w:cs="Times New Roman"/>
        </w:rPr>
        <w:t>stands.The</w:t>
      </w:r>
      <w:proofErr w:type="spellEnd"/>
      <w:r w:rsidRPr="008C1566">
        <w:rPr>
          <w:rFonts w:ascii="Times New Roman" w:eastAsia="Times New Roman" w:hAnsi="Times New Roman" w:cs="Times New Roman"/>
        </w:rPr>
        <w:t xml:space="preserve"> system also incorporates in-app payment processing, enabling entrepreneurs to securely pay registration fees directly through the platform. This feature eliminates the need for external payment processes, ensuring a seamless </w:t>
      </w:r>
      <w:proofErr w:type="spellStart"/>
      <w:r w:rsidRPr="008C1566">
        <w:rPr>
          <w:rFonts w:ascii="Times New Roman" w:eastAsia="Times New Roman" w:hAnsi="Times New Roman" w:cs="Times New Roman"/>
        </w:rPr>
        <w:t>experience.Built</w:t>
      </w:r>
      <w:proofErr w:type="spellEnd"/>
      <w:r w:rsidRPr="008C1566">
        <w:rPr>
          <w:rFonts w:ascii="Times New Roman" w:eastAsia="Times New Roman" w:hAnsi="Times New Roman" w:cs="Times New Roman"/>
        </w:rPr>
        <w:t xml:space="preserve"> on a secure Python-based backend, the platform ensures the highest levels of data security, protecting sensitive information throughout the registration process. Additionally, it supports role-based access, granting different levels of control and visibility to users such as entrepreneurs, government officials, and consultants. This ensures that each stakeholder can only access the information and functions relevant to their role, maintaining data integrity and </w:t>
      </w:r>
      <w:proofErr w:type="spellStart"/>
      <w:r w:rsidRPr="008C1566">
        <w:rPr>
          <w:rFonts w:ascii="Times New Roman" w:eastAsia="Times New Roman" w:hAnsi="Times New Roman" w:cs="Times New Roman"/>
        </w:rPr>
        <w:t>confidentiality.By</w:t>
      </w:r>
      <w:proofErr w:type="spellEnd"/>
      <w:r w:rsidRPr="008C1566">
        <w:rPr>
          <w:rFonts w:ascii="Times New Roman" w:eastAsia="Times New Roman" w:hAnsi="Times New Roman" w:cs="Times New Roman"/>
        </w:rPr>
        <w:t xml:space="preserve"> centralizing and automating the business registration workflow, the Smart Approval Platform significantly reduces processing time, enhances transparency, and fosters better communication between all parties involved. It aims to create a more efficient, secure, and user-friendly experience for</w:t>
      </w:r>
      <w:r w:rsidRPr="00680569">
        <w:rPr>
          <w:rFonts w:ascii="Times New Roman" w:eastAsia="Times New Roman" w:hAnsi="Times New Roman" w:cs="Times New Roman"/>
        </w:rPr>
        <w:t xml:space="preserve"> </w:t>
      </w:r>
      <w:r w:rsidRPr="00680569">
        <w:rPr>
          <w:rFonts w:ascii="Times New Roman" w:eastAsia="Times New Roman" w:hAnsi="Times New Roman" w:cs="Times New Roman"/>
        </w:rPr>
        <w:lastRenderedPageBreak/>
        <w:t>entrepreneurs, government officials, and consultants, ultimately accelerating the process of starting a business.</w:t>
      </w:r>
    </w:p>
    <w:p w14:paraId="0EE7F9E4" w14:textId="77777777" w:rsidR="00680569" w:rsidRDefault="00680569" w:rsidP="00FF09C2">
      <w:pPr>
        <w:spacing w:before="100" w:beforeAutospacing="1" w:after="100" w:afterAutospacing="1" w:line="360" w:lineRule="auto"/>
        <w:jc w:val="both"/>
        <w:rPr>
          <w:rFonts w:ascii="Times New Roman" w:eastAsia="Times New Roman" w:hAnsi="Times New Roman" w:cs="Times New Roman"/>
          <w:b/>
          <w:bCs/>
        </w:rPr>
      </w:pPr>
    </w:p>
    <w:p w14:paraId="2EB2A375" w14:textId="77777777" w:rsidR="00680569" w:rsidRDefault="00680569" w:rsidP="00FF09C2">
      <w:pPr>
        <w:spacing w:before="100" w:beforeAutospacing="1" w:after="100" w:afterAutospacing="1" w:line="360" w:lineRule="auto"/>
        <w:jc w:val="both"/>
        <w:rPr>
          <w:rFonts w:ascii="Times New Roman" w:eastAsia="Times New Roman" w:hAnsi="Times New Roman" w:cs="Times New Roman"/>
          <w:b/>
          <w:bCs/>
        </w:rPr>
      </w:pPr>
    </w:p>
    <w:p w14:paraId="308A2986" w14:textId="746A57AE" w:rsidR="00FF09C2" w:rsidRPr="00680569" w:rsidRDefault="00FF09C2" w:rsidP="00FF09C2">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2.2.1 ADVANTAGES</w:t>
      </w:r>
    </w:p>
    <w:p w14:paraId="2909251C" w14:textId="77777777" w:rsidR="00FF09C2" w:rsidRPr="00680569" w:rsidRDefault="00FF09C2" w:rsidP="00FF09C2">
      <w:pPr>
        <w:pStyle w:val="ListParagraph1"/>
        <w:numPr>
          <w:ilvl w:val="0"/>
          <w:numId w:val="6"/>
        </w:numPr>
        <w:spacing w:line="480" w:lineRule="auto"/>
        <w:jc w:val="both"/>
        <w:rPr>
          <w:rFonts w:ascii="Times New Roman" w:hAnsi="Times New Roman" w:cs="Times New Roman"/>
          <w:sz w:val="24"/>
          <w:szCs w:val="24"/>
        </w:rPr>
      </w:pPr>
      <w:r w:rsidRPr="00680569">
        <w:rPr>
          <w:rFonts w:ascii="Times New Roman" w:hAnsi="Times New Roman" w:cs="Times New Roman"/>
          <w:sz w:val="24"/>
          <w:szCs w:val="24"/>
        </w:rPr>
        <w:t>Reduces approval delays through automation</w:t>
      </w:r>
    </w:p>
    <w:p w14:paraId="5EE16F4C" w14:textId="77777777" w:rsidR="00FF09C2" w:rsidRPr="00680569" w:rsidRDefault="00FF09C2" w:rsidP="00FF09C2">
      <w:pPr>
        <w:pStyle w:val="ListParagraph1"/>
        <w:numPr>
          <w:ilvl w:val="0"/>
          <w:numId w:val="6"/>
        </w:numPr>
        <w:spacing w:line="480" w:lineRule="auto"/>
        <w:jc w:val="both"/>
        <w:rPr>
          <w:rFonts w:ascii="Times New Roman" w:hAnsi="Times New Roman" w:cs="Times New Roman"/>
          <w:sz w:val="24"/>
          <w:szCs w:val="24"/>
        </w:rPr>
      </w:pPr>
      <w:r w:rsidRPr="00680569">
        <w:rPr>
          <w:rFonts w:ascii="Times New Roman" w:hAnsi="Times New Roman" w:cs="Times New Roman"/>
          <w:sz w:val="24"/>
          <w:szCs w:val="24"/>
        </w:rPr>
        <w:t>Centralizes all business registration processes in one platform</w:t>
      </w:r>
    </w:p>
    <w:p w14:paraId="0977A56F" w14:textId="77777777" w:rsidR="00FF09C2" w:rsidRPr="00680569" w:rsidRDefault="00FF09C2" w:rsidP="00FF09C2">
      <w:pPr>
        <w:pStyle w:val="ListParagraph1"/>
        <w:numPr>
          <w:ilvl w:val="0"/>
          <w:numId w:val="6"/>
        </w:numPr>
        <w:spacing w:line="480" w:lineRule="auto"/>
        <w:jc w:val="both"/>
        <w:rPr>
          <w:rFonts w:ascii="Times New Roman" w:hAnsi="Times New Roman" w:cs="Times New Roman"/>
          <w:sz w:val="24"/>
          <w:szCs w:val="24"/>
        </w:rPr>
      </w:pPr>
      <w:r w:rsidRPr="00680569">
        <w:rPr>
          <w:rFonts w:ascii="Times New Roman" w:hAnsi="Times New Roman" w:cs="Times New Roman"/>
          <w:sz w:val="24"/>
          <w:szCs w:val="24"/>
        </w:rPr>
        <w:t>Enhances transparency and minimizes manual errors</w:t>
      </w:r>
    </w:p>
    <w:p w14:paraId="4E12393D" w14:textId="77777777" w:rsidR="00FF09C2" w:rsidRPr="00680569" w:rsidRDefault="00FF09C2" w:rsidP="00FF09C2">
      <w:pPr>
        <w:pStyle w:val="ListParagraph1"/>
        <w:numPr>
          <w:ilvl w:val="0"/>
          <w:numId w:val="6"/>
        </w:numPr>
        <w:spacing w:line="480" w:lineRule="auto"/>
        <w:jc w:val="both"/>
        <w:rPr>
          <w:rFonts w:ascii="Times New Roman" w:hAnsi="Times New Roman" w:cs="Times New Roman"/>
          <w:sz w:val="24"/>
          <w:szCs w:val="24"/>
        </w:rPr>
      </w:pPr>
      <w:r w:rsidRPr="00680569">
        <w:rPr>
          <w:rFonts w:ascii="Times New Roman" w:hAnsi="Times New Roman" w:cs="Times New Roman"/>
          <w:sz w:val="24"/>
          <w:szCs w:val="24"/>
        </w:rPr>
        <w:t>Improves coordination between all stakeholders</w:t>
      </w:r>
    </w:p>
    <w:p w14:paraId="2C2AAF8E" w14:textId="77777777" w:rsidR="00FF09C2" w:rsidRPr="00680569" w:rsidRDefault="00FF09C2" w:rsidP="00FF09C2">
      <w:pPr>
        <w:pStyle w:val="ListParagraph1"/>
        <w:numPr>
          <w:ilvl w:val="0"/>
          <w:numId w:val="6"/>
        </w:numPr>
        <w:spacing w:line="480" w:lineRule="auto"/>
        <w:jc w:val="both"/>
        <w:rPr>
          <w:rFonts w:ascii="Times New Roman" w:hAnsi="Times New Roman" w:cs="Times New Roman"/>
          <w:sz w:val="24"/>
          <w:szCs w:val="24"/>
        </w:rPr>
      </w:pPr>
      <w:r w:rsidRPr="00680569">
        <w:rPr>
          <w:rFonts w:ascii="Times New Roman" w:hAnsi="Times New Roman" w:cs="Times New Roman"/>
          <w:sz w:val="24"/>
          <w:szCs w:val="24"/>
        </w:rPr>
        <w:t>Provides real-time status updates and notifications</w:t>
      </w:r>
    </w:p>
    <w:p w14:paraId="20DB9E23" w14:textId="77777777" w:rsidR="008C1566" w:rsidRDefault="00680569" w:rsidP="007C7617">
      <w:pPr>
        <w:rPr>
          <w:rFonts w:ascii="Times New Roman" w:eastAsia="Times New Roman" w:hAnsi="Times New Roman" w:cs="Times New Roman"/>
        </w:rPr>
      </w:pPr>
      <w:r>
        <w:rPr>
          <w:rFonts w:ascii="Times New Roman" w:eastAsia="Times New Roman" w:hAnsi="Times New Roman" w:cs="Times New Roman"/>
        </w:rPr>
        <w:t xml:space="preserve">                                                         </w:t>
      </w:r>
      <w:r w:rsidR="007C7617" w:rsidRPr="00680569">
        <w:rPr>
          <w:rFonts w:ascii="Times New Roman" w:eastAsia="Times New Roman" w:hAnsi="Times New Roman" w:cs="Times New Roman"/>
        </w:rPr>
        <w:t xml:space="preserve"> </w:t>
      </w:r>
    </w:p>
    <w:p w14:paraId="6F1E0480" w14:textId="77777777" w:rsidR="008C1566" w:rsidRDefault="008C1566" w:rsidP="007C7617">
      <w:pPr>
        <w:rPr>
          <w:rFonts w:ascii="Times New Roman" w:eastAsia="Times New Roman" w:hAnsi="Times New Roman" w:cs="Times New Roman"/>
        </w:rPr>
      </w:pPr>
    </w:p>
    <w:p w14:paraId="1FC46A0E" w14:textId="77777777" w:rsidR="008C1566" w:rsidRDefault="008C1566" w:rsidP="007C7617">
      <w:pPr>
        <w:rPr>
          <w:rFonts w:ascii="Times New Roman" w:eastAsia="Times New Roman" w:hAnsi="Times New Roman" w:cs="Times New Roman"/>
        </w:rPr>
      </w:pPr>
    </w:p>
    <w:p w14:paraId="2CB96B2C" w14:textId="77777777" w:rsidR="008C1566" w:rsidRDefault="008C1566" w:rsidP="007C7617">
      <w:pPr>
        <w:rPr>
          <w:rFonts w:ascii="Times New Roman" w:eastAsia="Times New Roman" w:hAnsi="Times New Roman" w:cs="Times New Roman"/>
        </w:rPr>
      </w:pPr>
    </w:p>
    <w:p w14:paraId="2AB8FEC6" w14:textId="77777777" w:rsidR="008C1566" w:rsidRDefault="008C1566" w:rsidP="007C7617">
      <w:pPr>
        <w:rPr>
          <w:rFonts w:ascii="Times New Roman" w:eastAsia="Times New Roman" w:hAnsi="Times New Roman" w:cs="Times New Roman"/>
        </w:rPr>
      </w:pPr>
    </w:p>
    <w:p w14:paraId="68656A27" w14:textId="77777777" w:rsidR="008C1566" w:rsidRDefault="008C1566" w:rsidP="007C7617">
      <w:pPr>
        <w:rPr>
          <w:rFonts w:ascii="Times New Roman" w:eastAsia="Times New Roman" w:hAnsi="Times New Roman" w:cs="Times New Roman"/>
        </w:rPr>
      </w:pPr>
    </w:p>
    <w:p w14:paraId="2733DF39" w14:textId="77777777" w:rsidR="008C1566" w:rsidRDefault="008C1566" w:rsidP="007C7617">
      <w:pPr>
        <w:rPr>
          <w:rFonts w:ascii="Times New Roman" w:eastAsia="Times New Roman" w:hAnsi="Times New Roman" w:cs="Times New Roman"/>
        </w:rPr>
      </w:pPr>
    </w:p>
    <w:p w14:paraId="11C906CB" w14:textId="77777777" w:rsidR="008C1566" w:rsidRDefault="008C1566" w:rsidP="007C7617">
      <w:pPr>
        <w:rPr>
          <w:rFonts w:ascii="Times New Roman" w:eastAsia="Times New Roman" w:hAnsi="Times New Roman" w:cs="Times New Roman"/>
        </w:rPr>
      </w:pPr>
    </w:p>
    <w:p w14:paraId="3E6EA969" w14:textId="77777777" w:rsidR="008C1566" w:rsidRDefault="008C1566" w:rsidP="007C7617">
      <w:pPr>
        <w:rPr>
          <w:rFonts w:ascii="Times New Roman" w:eastAsia="Times New Roman" w:hAnsi="Times New Roman" w:cs="Times New Roman"/>
        </w:rPr>
      </w:pPr>
    </w:p>
    <w:p w14:paraId="7E46CAA7" w14:textId="77777777" w:rsidR="008C1566" w:rsidRDefault="008C1566" w:rsidP="007C7617">
      <w:pPr>
        <w:rPr>
          <w:rFonts w:ascii="Times New Roman" w:eastAsia="Times New Roman" w:hAnsi="Times New Roman" w:cs="Times New Roman"/>
        </w:rPr>
      </w:pPr>
    </w:p>
    <w:p w14:paraId="38462B0A" w14:textId="77777777" w:rsidR="008C1566" w:rsidRDefault="008C1566" w:rsidP="007C7617">
      <w:pPr>
        <w:rPr>
          <w:rFonts w:ascii="Times New Roman" w:eastAsia="Times New Roman" w:hAnsi="Times New Roman" w:cs="Times New Roman"/>
        </w:rPr>
      </w:pPr>
    </w:p>
    <w:p w14:paraId="22340DB3" w14:textId="77777777" w:rsidR="008C1566" w:rsidRDefault="008C1566" w:rsidP="007C7617">
      <w:pPr>
        <w:rPr>
          <w:rFonts w:ascii="Times New Roman" w:eastAsia="Times New Roman" w:hAnsi="Times New Roman" w:cs="Times New Roman"/>
        </w:rPr>
      </w:pPr>
    </w:p>
    <w:p w14:paraId="55ED5A76" w14:textId="77777777" w:rsidR="008C1566" w:rsidRDefault="008C1566" w:rsidP="007C7617">
      <w:pPr>
        <w:rPr>
          <w:rFonts w:ascii="Times New Roman" w:eastAsia="Times New Roman" w:hAnsi="Times New Roman" w:cs="Times New Roman"/>
        </w:rPr>
      </w:pPr>
    </w:p>
    <w:p w14:paraId="55964AED" w14:textId="77777777" w:rsidR="008C1566" w:rsidRDefault="008C1566" w:rsidP="007C7617">
      <w:pPr>
        <w:rPr>
          <w:rFonts w:ascii="Times New Roman" w:eastAsia="Times New Roman" w:hAnsi="Times New Roman" w:cs="Times New Roman"/>
        </w:rPr>
      </w:pPr>
    </w:p>
    <w:p w14:paraId="08749D61" w14:textId="77777777" w:rsidR="008C1566" w:rsidRDefault="008C1566" w:rsidP="007C7617">
      <w:pPr>
        <w:rPr>
          <w:rFonts w:ascii="Times New Roman" w:eastAsia="Times New Roman" w:hAnsi="Times New Roman" w:cs="Times New Roman"/>
        </w:rPr>
      </w:pPr>
    </w:p>
    <w:p w14:paraId="5D2E28FD" w14:textId="77777777" w:rsidR="008C1566" w:rsidRDefault="008C1566" w:rsidP="007C7617">
      <w:pPr>
        <w:rPr>
          <w:rFonts w:ascii="Times New Roman" w:eastAsia="Times New Roman" w:hAnsi="Times New Roman" w:cs="Times New Roman"/>
        </w:rPr>
      </w:pPr>
    </w:p>
    <w:p w14:paraId="0808E12B" w14:textId="54F40A5B" w:rsidR="00FF09C2" w:rsidRPr="00680569" w:rsidRDefault="008C1566" w:rsidP="007C7617">
      <w:pPr>
        <w:rPr>
          <w:rFonts w:ascii="Times New Roman" w:eastAsia="Times New Roman" w:hAnsi="Times New Roman" w:cs="Times New Roman"/>
        </w:rPr>
      </w:pPr>
      <w:r>
        <w:rPr>
          <w:rFonts w:ascii="Times New Roman" w:eastAsia="Times New Roman" w:hAnsi="Times New Roman" w:cs="Times New Roman"/>
        </w:rPr>
        <w:lastRenderedPageBreak/>
        <w:t xml:space="preserve">                                                               </w:t>
      </w:r>
      <w:r w:rsidR="00FF09C2" w:rsidRPr="00680569">
        <w:rPr>
          <w:rFonts w:ascii="Times New Roman" w:eastAsia="Times New Roman" w:hAnsi="Times New Roman" w:cs="Times New Roman"/>
          <w:b/>
          <w:bCs/>
        </w:rPr>
        <w:t>CHAPTER 3</w:t>
      </w:r>
    </w:p>
    <w:p w14:paraId="207529A5" w14:textId="3DA8BE70" w:rsidR="00FF09C2" w:rsidRPr="00680569" w:rsidRDefault="00FF09C2" w:rsidP="008D2EEE">
      <w:pPr>
        <w:spacing w:before="100" w:beforeAutospacing="1" w:after="100" w:afterAutospacing="1" w:line="360" w:lineRule="auto"/>
        <w:jc w:val="center"/>
        <w:rPr>
          <w:rFonts w:ascii="Times New Roman" w:eastAsia="Times New Roman" w:hAnsi="Times New Roman" w:cs="Times New Roman"/>
          <w:b/>
          <w:bCs/>
        </w:rPr>
      </w:pPr>
      <w:r w:rsidRPr="00680569">
        <w:rPr>
          <w:rFonts w:ascii="Times New Roman" w:eastAsia="Times New Roman" w:hAnsi="Times New Roman" w:cs="Times New Roman"/>
          <w:b/>
          <w:bCs/>
        </w:rPr>
        <w:t xml:space="preserve">SYSTEM </w:t>
      </w:r>
      <w:r w:rsidR="008D2EEE" w:rsidRPr="00680569">
        <w:rPr>
          <w:rFonts w:ascii="Times New Roman" w:eastAsia="Times New Roman" w:hAnsi="Times New Roman" w:cs="Times New Roman"/>
          <w:b/>
          <w:bCs/>
        </w:rPr>
        <w:t xml:space="preserve"> SPECIFICATION</w:t>
      </w:r>
    </w:p>
    <w:p w14:paraId="276FB65F" w14:textId="77777777" w:rsidR="008D2EEE" w:rsidRPr="00680569" w:rsidRDefault="008D2EEE" w:rsidP="008D2EEE">
      <w:pPr>
        <w:spacing w:before="100" w:beforeAutospacing="1" w:after="100" w:afterAutospacing="1" w:line="360" w:lineRule="auto"/>
        <w:jc w:val="center"/>
        <w:rPr>
          <w:rFonts w:ascii="Times New Roman" w:eastAsia="Times New Roman" w:hAnsi="Times New Roman" w:cs="Times New Roman"/>
          <w:b/>
          <w:bCs/>
        </w:rPr>
      </w:pPr>
    </w:p>
    <w:p w14:paraId="60996467" w14:textId="6553FEFF" w:rsidR="008D2EEE" w:rsidRPr="00680569" w:rsidRDefault="008D2EEE" w:rsidP="008D2EEE">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3.1 HARDWARE REQUIREMENTS</w:t>
      </w:r>
    </w:p>
    <w:p w14:paraId="0B7968EE" w14:textId="254502AE" w:rsidR="008D2EEE" w:rsidRDefault="008D2EEE" w:rsidP="008D2EEE">
      <w:pPr>
        <w:tabs>
          <w:tab w:val="left" w:pos="8115"/>
        </w:tabs>
        <w:spacing w:line="360" w:lineRule="auto"/>
        <w:rPr>
          <w:rFonts w:ascii="Times New Roman" w:hAnsi="Times New Roman" w:cs="Times New Roman"/>
        </w:rPr>
      </w:pPr>
      <w:r w:rsidRPr="00680569">
        <w:rPr>
          <w:rFonts w:ascii="Times New Roman" w:hAnsi="Times New Roman" w:cs="Times New Roman"/>
        </w:rPr>
        <w:t>PROCESS</w:t>
      </w:r>
      <w:r w:rsidR="008C1566">
        <w:rPr>
          <w:rFonts w:ascii="Times New Roman" w:hAnsi="Times New Roman" w:cs="Times New Roman"/>
        </w:rPr>
        <w:t>OR</w:t>
      </w:r>
      <w:r w:rsidRPr="00680569">
        <w:rPr>
          <w:rFonts w:ascii="Times New Roman" w:hAnsi="Times New Roman" w:cs="Times New Roman"/>
        </w:rPr>
        <w:t xml:space="preserve"> : INTEL® CORE™</w:t>
      </w:r>
    </w:p>
    <w:p w14:paraId="722099DE" w14:textId="7FBB79B9" w:rsidR="00BA27A5" w:rsidRDefault="00BA27A5" w:rsidP="008D2EEE">
      <w:pPr>
        <w:tabs>
          <w:tab w:val="left" w:pos="8115"/>
        </w:tabs>
        <w:spacing w:line="360" w:lineRule="auto"/>
        <w:rPr>
          <w:rFonts w:ascii="Times New Roman" w:hAnsi="Times New Roman" w:cs="Times New Roman"/>
        </w:rPr>
      </w:pPr>
      <w:r>
        <w:rPr>
          <w:rFonts w:ascii="Times New Roman" w:hAnsi="Times New Roman" w:cs="Times New Roman"/>
        </w:rPr>
        <w:t>OPERATING SYSTEM : WINDOWS 10PRO</w:t>
      </w:r>
    </w:p>
    <w:p w14:paraId="4BBB2F01" w14:textId="745DA79E" w:rsidR="008D2EEE" w:rsidRPr="00680569" w:rsidRDefault="008D2EEE" w:rsidP="008D2EEE">
      <w:pPr>
        <w:tabs>
          <w:tab w:val="left" w:pos="8115"/>
        </w:tabs>
        <w:spacing w:line="360" w:lineRule="auto"/>
        <w:rPr>
          <w:rFonts w:ascii="Times New Roman" w:hAnsi="Times New Roman" w:cs="Times New Roman"/>
        </w:rPr>
      </w:pPr>
      <w:r w:rsidRPr="00680569">
        <w:rPr>
          <w:rFonts w:ascii="Times New Roman" w:hAnsi="Times New Roman" w:cs="Times New Roman"/>
        </w:rPr>
        <w:t xml:space="preserve">RAM : </w:t>
      </w:r>
      <w:r w:rsidR="008C1566">
        <w:rPr>
          <w:rFonts w:ascii="Times New Roman" w:hAnsi="Times New Roman" w:cs="Times New Roman"/>
        </w:rPr>
        <w:t>4</w:t>
      </w:r>
      <w:r w:rsidRPr="00680569">
        <w:rPr>
          <w:rFonts w:ascii="Times New Roman" w:hAnsi="Times New Roman" w:cs="Times New Roman"/>
        </w:rPr>
        <w:t xml:space="preserve"> </w:t>
      </w:r>
    </w:p>
    <w:p w14:paraId="67070A35" w14:textId="5EF82F12" w:rsidR="008D2EEE" w:rsidRDefault="008D2EEE" w:rsidP="008D2EEE">
      <w:pPr>
        <w:tabs>
          <w:tab w:val="left" w:pos="8115"/>
        </w:tabs>
        <w:spacing w:line="360" w:lineRule="auto"/>
        <w:rPr>
          <w:rFonts w:ascii="Times New Roman" w:hAnsi="Times New Roman" w:cs="Times New Roman"/>
        </w:rPr>
      </w:pPr>
      <w:r w:rsidRPr="00680569">
        <w:rPr>
          <w:rFonts w:ascii="Times New Roman" w:hAnsi="Times New Roman" w:cs="Times New Roman"/>
        </w:rPr>
        <w:t xml:space="preserve">HARD DISK : </w:t>
      </w:r>
      <w:r w:rsidR="00BA27A5">
        <w:rPr>
          <w:rFonts w:ascii="Times New Roman" w:hAnsi="Times New Roman" w:cs="Times New Roman"/>
        </w:rPr>
        <w:t>450</w:t>
      </w:r>
      <w:r w:rsidRPr="00680569">
        <w:rPr>
          <w:rFonts w:ascii="Times New Roman" w:hAnsi="Times New Roman" w:cs="Times New Roman"/>
        </w:rPr>
        <w:t xml:space="preserve"> TB</w:t>
      </w:r>
    </w:p>
    <w:p w14:paraId="1BDC951E" w14:textId="77777777" w:rsidR="00BA27A5" w:rsidRPr="00680569" w:rsidRDefault="00BA27A5" w:rsidP="008D2EEE">
      <w:pPr>
        <w:tabs>
          <w:tab w:val="left" w:pos="8115"/>
        </w:tabs>
        <w:spacing w:line="360" w:lineRule="auto"/>
        <w:rPr>
          <w:rFonts w:ascii="Times New Roman" w:hAnsi="Times New Roman" w:cs="Times New Roman"/>
        </w:rPr>
      </w:pPr>
    </w:p>
    <w:p w14:paraId="141F9316" w14:textId="77777777" w:rsidR="008D2EEE" w:rsidRPr="00680569" w:rsidRDefault="008D2EEE" w:rsidP="008D2EEE">
      <w:pPr>
        <w:tabs>
          <w:tab w:val="left" w:pos="8115"/>
        </w:tabs>
        <w:spacing w:line="360" w:lineRule="auto"/>
        <w:rPr>
          <w:rFonts w:ascii="Times New Roman" w:hAnsi="Times New Roman" w:cs="Times New Roman"/>
        </w:rPr>
      </w:pPr>
    </w:p>
    <w:p w14:paraId="4B6F64C3" w14:textId="4BF3A86B" w:rsidR="008D2EEE" w:rsidRDefault="008D2EEE" w:rsidP="008D2EEE">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3.2 SOFTWARE REQUIREMENTS</w:t>
      </w:r>
    </w:p>
    <w:p w14:paraId="66EC2E06" w14:textId="5D3D40CB" w:rsidR="00BA27A5" w:rsidRPr="00BA27A5" w:rsidRDefault="00BA27A5" w:rsidP="008D2EEE">
      <w:pPr>
        <w:spacing w:before="100" w:beforeAutospacing="1" w:after="100" w:afterAutospacing="1" w:line="360" w:lineRule="auto"/>
        <w:rPr>
          <w:rFonts w:ascii="Times New Roman" w:eastAsia="Times New Roman" w:hAnsi="Times New Roman" w:cs="Times New Roman"/>
        </w:rPr>
      </w:pPr>
      <w:r w:rsidRPr="00BA27A5">
        <w:rPr>
          <w:rFonts w:ascii="Times New Roman" w:eastAsia="Times New Roman" w:hAnsi="Times New Roman" w:cs="Times New Roman"/>
        </w:rPr>
        <w:t xml:space="preserve">OPERATING SYSTEM : WINDOWS </w:t>
      </w:r>
    </w:p>
    <w:p w14:paraId="4618ADE9" w14:textId="77777777" w:rsidR="008D2EEE" w:rsidRPr="00680569" w:rsidRDefault="008D2EEE" w:rsidP="008D2EEE">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Frontend      :HTML,CSS </w:t>
      </w:r>
    </w:p>
    <w:p w14:paraId="3BD49ADD" w14:textId="77777777" w:rsidR="008D2EEE" w:rsidRPr="00680569" w:rsidRDefault="008D2EEE" w:rsidP="008D2EEE">
      <w:pPr>
        <w:tabs>
          <w:tab w:val="left" w:pos="8115"/>
        </w:tabs>
        <w:spacing w:line="360" w:lineRule="auto"/>
        <w:rPr>
          <w:rFonts w:ascii="Times New Roman" w:hAnsi="Times New Roman" w:cs="Times New Roman"/>
        </w:rPr>
      </w:pPr>
      <w:r w:rsidRPr="00680569">
        <w:rPr>
          <w:rFonts w:ascii="Times New Roman" w:hAnsi="Times New Roman" w:cs="Times New Roman"/>
        </w:rPr>
        <w:t xml:space="preserve">Backend       : PYTHON </w:t>
      </w:r>
    </w:p>
    <w:p w14:paraId="6645D43E" w14:textId="77777777" w:rsidR="008D2EEE" w:rsidRPr="00680569" w:rsidRDefault="008D2EEE" w:rsidP="008D2EEE">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Framework : FLASK </w:t>
      </w:r>
    </w:p>
    <w:p w14:paraId="2901B36D" w14:textId="77777777" w:rsidR="00C02E33" w:rsidRPr="00680569" w:rsidRDefault="00C02E33" w:rsidP="008D2EEE">
      <w:pPr>
        <w:tabs>
          <w:tab w:val="left" w:pos="8115"/>
        </w:tabs>
        <w:spacing w:line="360" w:lineRule="auto"/>
        <w:rPr>
          <w:rFonts w:ascii="Times New Roman" w:hAnsi="Times New Roman" w:cs="Times New Roman"/>
        </w:rPr>
      </w:pPr>
    </w:p>
    <w:p w14:paraId="45405122" w14:textId="77777777" w:rsidR="00C02E33" w:rsidRPr="00680569" w:rsidRDefault="00C02E33" w:rsidP="008D2EEE">
      <w:pPr>
        <w:tabs>
          <w:tab w:val="left" w:pos="8115"/>
        </w:tabs>
        <w:spacing w:line="360" w:lineRule="auto"/>
        <w:rPr>
          <w:rFonts w:ascii="Times New Roman" w:hAnsi="Times New Roman" w:cs="Times New Roman"/>
        </w:rPr>
      </w:pPr>
    </w:p>
    <w:p w14:paraId="6547F888" w14:textId="77777777" w:rsidR="00680569" w:rsidRDefault="00680569" w:rsidP="00680569">
      <w:pPr>
        <w:tabs>
          <w:tab w:val="left" w:pos="8115"/>
        </w:tabs>
        <w:spacing w:line="360" w:lineRule="auto"/>
        <w:rPr>
          <w:rFonts w:ascii="Times New Roman" w:hAnsi="Times New Roman" w:cs="Times New Roman"/>
        </w:rPr>
      </w:pPr>
      <w:r>
        <w:rPr>
          <w:rFonts w:ascii="Times New Roman" w:hAnsi="Times New Roman" w:cs="Times New Roman"/>
        </w:rPr>
        <w:t xml:space="preserve">                                                         </w:t>
      </w:r>
    </w:p>
    <w:p w14:paraId="18B49953" w14:textId="77777777" w:rsidR="00680569" w:rsidRDefault="00680569" w:rsidP="00680569">
      <w:pPr>
        <w:tabs>
          <w:tab w:val="left" w:pos="8115"/>
        </w:tabs>
        <w:spacing w:line="360" w:lineRule="auto"/>
        <w:rPr>
          <w:rFonts w:ascii="Times New Roman" w:hAnsi="Times New Roman" w:cs="Times New Roman"/>
        </w:rPr>
      </w:pPr>
    </w:p>
    <w:p w14:paraId="0FC3EF77" w14:textId="77777777" w:rsidR="00680569" w:rsidRDefault="00680569" w:rsidP="00680569">
      <w:pPr>
        <w:tabs>
          <w:tab w:val="left" w:pos="8115"/>
        </w:tabs>
        <w:spacing w:line="360" w:lineRule="auto"/>
        <w:rPr>
          <w:rFonts w:ascii="Times New Roman" w:hAnsi="Times New Roman" w:cs="Times New Roman"/>
        </w:rPr>
      </w:pPr>
    </w:p>
    <w:p w14:paraId="58FAC66E" w14:textId="77777777" w:rsidR="00680569" w:rsidRDefault="00680569" w:rsidP="00680569">
      <w:pPr>
        <w:tabs>
          <w:tab w:val="left" w:pos="8115"/>
        </w:tabs>
        <w:spacing w:line="360" w:lineRule="auto"/>
        <w:rPr>
          <w:rFonts w:ascii="Times New Roman" w:hAnsi="Times New Roman" w:cs="Times New Roman"/>
        </w:rPr>
      </w:pPr>
    </w:p>
    <w:p w14:paraId="0CCF46C4" w14:textId="77777777" w:rsidR="00680569" w:rsidRDefault="00680569" w:rsidP="00680569">
      <w:pPr>
        <w:tabs>
          <w:tab w:val="left" w:pos="8115"/>
        </w:tabs>
        <w:spacing w:line="360" w:lineRule="auto"/>
        <w:rPr>
          <w:rFonts w:ascii="Times New Roman" w:hAnsi="Times New Roman" w:cs="Times New Roman"/>
        </w:rPr>
      </w:pPr>
    </w:p>
    <w:p w14:paraId="4EE32075" w14:textId="77777777" w:rsidR="008C1566" w:rsidRDefault="00680569" w:rsidP="00680569">
      <w:pPr>
        <w:tabs>
          <w:tab w:val="left" w:pos="8115"/>
        </w:tabs>
        <w:spacing w:line="360" w:lineRule="auto"/>
        <w:rPr>
          <w:rFonts w:ascii="Times New Roman" w:hAnsi="Times New Roman" w:cs="Times New Roman"/>
        </w:rPr>
      </w:pPr>
      <w:r>
        <w:rPr>
          <w:rFonts w:ascii="Times New Roman" w:hAnsi="Times New Roman" w:cs="Times New Roman"/>
        </w:rPr>
        <w:t xml:space="preserve">                                                           </w:t>
      </w:r>
    </w:p>
    <w:p w14:paraId="77A67000" w14:textId="77777777" w:rsidR="008C1566" w:rsidRDefault="008C1566" w:rsidP="00680569">
      <w:pPr>
        <w:tabs>
          <w:tab w:val="left" w:pos="8115"/>
        </w:tabs>
        <w:spacing w:line="360" w:lineRule="auto"/>
        <w:rPr>
          <w:rFonts w:ascii="Times New Roman" w:hAnsi="Times New Roman" w:cs="Times New Roman"/>
        </w:rPr>
      </w:pPr>
    </w:p>
    <w:p w14:paraId="37FCBAB5" w14:textId="4F32B26A" w:rsidR="008D2EEE" w:rsidRPr="00680569" w:rsidRDefault="008C1566" w:rsidP="00680569">
      <w:pPr>
        <w:tabs>
          <w:tab w:val="left" w:pos="8115"/>
        </w:tabs>
        <w:spacing w:line="360" w:lineRule="auto"/>
        <w:rPr>
          <w:rFonts w:ascii="Times New Roman" w:hAnsi="Times New Roman" w:cs="Times New Roman"/>
          <w:b/>
          <w:bCs/>
        </w:rPr>
      </w:pPr>
      <w:r>
        <w:rPr>
          <w:rFonts w:ascii="Times New Roman" w:hAnsi="Times New Roman" w:cs="Times New Roman"/>
        </w:rPr>
        <w:t xml:space="preserve">                                                              </w:t>
      </w:r>
      <w:r w:rsidR="008D2EEE" w:rsidRPr="00680569">
        <w:rPr>
          <w:rFonts w:ascii="Times New Roman" w:hAnsi="Times New Roman" w:cs="Times New Roman"/>
          <w:b/>
          <w:bCs/>
        </w:rPr>
        <w:t>CHAPTER 4</w:t>
      </w:r>
    </w:p>
    <w:p w14:paraId="7FB6DDF5" w14:textId="779C0870" w:rsidR="008D2EEE" w:rsidRPr="00680569" w:rsidRDefault="008D2EEE" w:rsidP="008D2EEE">
      <w:pPr>
        <w:tabs>
          <w:tab w:val="left" w:pos="8115"/>
        </w:tabs>
        <w:spacing w:line="360" w:lineRule="auto"/>
        <w:jc w:val="center"/>
        <w:rPr>
          <w:rFonts w:ascii="Times New Roman" w:hAnsi="Times New Roman" w:cs="Times New Roman"/>
          <w:b/>
          <w:bCs/>
        </w:rPr>
      </w:pPr>
      <w:r w:rsidRPr="00680569">
        <w:rPr>
          <w:rFonts w:ascii="Times New Roman" w:hAnsi="Times New Roman" w:cs="Times New Roman"/>
          <w:b/>
          <w:bCs/>
        </w:rPr>
        <w:t>SOFTWARE DESCRIPTION</w:t>
      </w:r>
    </w:p>
    <w:p w14:paraId="60D4AE8C" w14:textId="77777777" w:rsidR="008D2EEE" w:rsidRPr="00680569" w:rsidRDefault="008D2EEE" w:rsidP="008D2EEE">
      <w:pPr>
        <w:tabs>
          <w:tab w:val="left" w:pos="8115"/>
        </w:tabs>
        <w:spacing w:line="360" w:lineRule="auto"/>
        <w:jc w:val="center"/>
        <w:rPr>
          <w:rFonts w:ascii="Times New Roman" w:hAnsi="Times New Roman" w:cs="Times New Roman"/>
          <w:b/>
          <w:bCs/>
        </w:rPr>
      </w:pPr>
    </w:p>
    <w:p w14:paraId="1FEC4510" w14:textId="537192C7" w:rsidR="008D2EEE" w:rsidRPr="00680569" w:rsidRDefault="008D2EEE" w:rsidP="008D2EEE">
      <w:pPr>
        <w:tabs>
          <w:tab w:val="left" w:pos="8115"/>
        </w:tabs>
        <w:spacing w:line="360" w:lineRule="auto"/>
        <w:rPr>
          <w:rFonts w:ascii="Times New Roman" w:hAnsi="Times New Roman" w:cs="Times New Roman"/>
          <w:b/>
          <w:bCs/>
        </w:rPr>
      </w:pPr>
      <w:r w:rsidRPr="00680569">
        <w:rPr>
          <w:rFonts w:ascii="Times New Roman" w:hAnsi="Times New Roman" w:cs="Times New Roman"/>
          <w:b/>
          <w:bCs/>
        </w:rPr>
        <w:t>4.1 FRONTEND</w:t>
      </w:r>
    </w:p>
    <w:p w14:paraId="19AE4C6C" w14:textId="77777777" w:rsidR="008D2EEE" w:rsidRPr="00680569" w:rsidRDefault="008D2EEE" w:rsidP="008D2EEE">
      <w:pPr>
        <w:tabs>
          <w:tab w:val="left" w:pos="8115"/>
        </w:tabs>
        <w:spacing w:line="360" w:lineRule="auto"/>
        <w:rPr>
          <w:rFonts w:ascii="Times New Roman" w:hAnsi="Times New Roman" w:cs="Times New Roman"/>
          <w:b/>
          <w:bCs/>
        </w:rPr>
      </w:pPr>
    </w:p>
    <w:p w14:paraId="29C85305" w14:textId="77777777" w:rsidR="008D2EEE" w:rsidRPr="00680569" w:rsidRDefault="008D2EEE" w:rsidP="008D2EEE">
      <w:pPr>
        <w:spacing w:line="360" w:lineRule="auto"/>
        <w:jc w:val="both"/>
        <w:rPr>
          <w:rFonts w:ascii="Times New Roman" w:hAnsi="Times New Roman" w:cs="Times New Roman"/>
          <w:b/>
          <w:bCs/>
          <w:color w:val="000000"/>
          <w:spacing w:val="2"/>
          <w:shd w:val="clear" w:color="auto" w:fill="FFFFFF"/>
        </w:rPr>
      </w:pPr>
      <w:r w:rsidRPr="00680569">
        <w:rPr>
          <w:rFonts w:ascii="Times New Roman" w:hAnsi="Times New Roman" w:cs="Times New Roman"/>
          <w:b/>
          <w:bCs/>
          <w:color w:val="000000"/>
          <w:spacing w:val="2"/>
          <w:shd w:val="clear" w:color="auto" w:fill="FFFFFF"/>
        </w:rPr>
        <w:t>HYPERTEXT MARKUP LANGUAGE</w:t>
      </w:r>
      <w:r w:rsidRPr="00680569">
        <w:rPr>
          <w:rFonts w:ascii="Times New Roman" w:hAnsi="Times New Roman" w:cs="Times New Roman"/>
          <w:b/>
          <w:bCs/>
          <w:color w:val="000000"/>
          <w:lang w:val="en-GB"/>
        </w:rPr>
        <w:t xml:space="preserve"> (HTML)</w:t>
      </w:r>
    </w:p>
    <w:p w14:paraId="0525AB14" w14:textId="77777777" w:rsidR="008D2EEE" w:rsidRPr="00680569" w:rsidRDefault="008D2EEE" w:rsidP="008D2EEE">
      <w:pPr>
        <w:spacing w:line="360" w:lineRule="auto"/>
        <w:ind w:firstLine="720"/>
        <w:jc w:val="both"/>
        <w:rPr>
          <w:rFonts w:ascii="Times New Roman" w:hAnsi="Times New Roman" w:cs="Times New Roman"/>
          <w:color w:val="000000"/>
          <w:spacing w:val="2"/>
          <w:shd w:val="clear" w:color="auto" w:fill="FFFFFF"/>
        </w:rPr>
      </w:pPr>
      <w:r w:rsidRPr="00680569">
        <w:rPr>
          <w:rFonts w:ascii="Times New Roman" w:hAnsi="Times New Roman" w:cs="Times New Roman"/>
          <w:color w:val="000000"/>
          <w:spacing w:val="2"/>
          <w:shd w:val="clear" w:color="auto" w:fill="FFFFFF"/>
        </w:rPr>
        <w:t>As we all know HTML is a language of the web. It’s used to design the web pages or we can say structure the page layouts of a website.  HTML stands for HYPERTEXT MARKUP LANGUAGE, as its full form suggests it’s not any programming language, a markup language. So, while the execution of HTML code we can’t face any such error. In real HTML code wasn’t compiled or interpreted because HTML code was rendered by the browser. which is similar to the compilation of a program. Html content is parched through the browser to display the content of HTML.</w:t>
      </w:r>
    </w:p>
    <w:p w14:paraId="1120E3F4" w14:textId="77777777" w:rsidR="008D2EEE" w:rsidRPr="00680569" w:rsidRDefault="008D2EEE" w:rsidP="008D2EEE">
      <w:pPr>
        <w:spacing w:line="360" w:lineRule="auto"/>
        <w:ind w:firstLine="720"/>
        <w:jc w:val="center"/>
        <w:rPr>
          <w:rFonts w:ascii="Times New Roman" w:hAnsi="Times New Roman" w:cs="Times New Roman"/>
          <w:color w:val="000000"/>
          <w:spacing w:val="2"/>
          <w:shd w:val="clear" w:color="auto" w:fill="FFFFFF"/>
        </w:rPr>
      </w:pPr>
      <w:r w:rsidRPr="00680569">
        <w:rPr>
          <w:rFonts w:ascii="Times New Roman" w:hAnsi="Times New Roman" w:cs="Times New Roman"/>
          <w:noProof/>
        </w:rPr>
        <w:drawing>
          <wp:inline distT="0" distB="0" distL="0" distR="0" wp14:anchorId="048D5404" wp14:editId="3CDCC192">
            <wp:extent cx="1818166" cy="1818166"/>
            <wp:effectExtent l="0" t="0" r="0" b="0"/>
            <wp:docPr id="1" name="图片 1" descr="HTM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8"/>
                    <a:stretch>
                      <a:fillRect/>
                    </a:stretch>
                  </pic:blipFill>
                  <pic:spPr>
                    <a:xfrm>
                      <a:off x="0" y="0"/>
                      <a:ext cx="1818166" cy="1818166"/>
                    </a:xfrm>
                    <a:prstGeom prst="rect">
                      <a:avLst/>
                    </a:prstGeom>
                    <a:noFill/>
                    <a:ln w="12700" cap="flat" cmpd="sng">
                      <a:noFill/>
                      <a:prstDash val="solid"/>
                      <a:round/>
                    </a:ln>
                  </pic:spPr>
                </pic:pic>
              </a:graphicData>
            </a:graphic>
          </wp:inline>
        </w:drawing>
      </w:r>
    </w:p>
    <w:p w14:paraId="32CE8A2E" w14:textId="77777777" w:rsidR="00680569" w:rsidRDefault="00680569" w:rsidP="008D2EEE">
      <w:pPr>
        <w:shd w:val="clear" w:color="auto" w:fill="FFFFFF"/>
        <w:spacing w:after="0" w:line="360" w:lineRule="auto"/>
        <w:jc w:val="both"/>
        <w:textAlignment w:val="baseline"/>
        <w:rPr>
          <w:rFonts w:ascii="Times New Roman" w:eastAsia="Times New Roman" w:hAnsi="Times New Roman" w:cs="Times New Roman"/>
          <w:b/>
          <w:bCs/>
          <w:color w:val="000000"/>
          <w:spacing w:val="2"/>
          <w:lang w:eastAsia="en-IN"/>
        </w:rPr>
      </w:pPr>
    </w:p>
    <w:p w14:paraId="32AB9422" w14:textId="77777777" w:rsidR="00680569" w:rsidRDefault="00680569" w:rsidP="008D2EEE">
      <w:pPr>
        <w:shd w:val="clear" w:color="auto" w:fill="FFFFFF"/>
        <w:spacing w:after="0" w:line="360" w:lineRule="auto"/>
        <w:jc w:val="both"/>
        <w:textAlignment w:val="baseline"/>
        <w:rPr>
          <w:rFonts w:ascii="Times New Roman" w:eastAsia="Times New Roman" w:hAnsi="Times New Roman" w:cs="Times New Roman"/>
          <w:b/>
          <w:bCs/>
          <w:color w:val="000000"/>
          <w:spacing w:val="2"/>
          <w:lang w:eastAsia="en-IN"/>
        </w:rPr>
      </w:pPr>
    </w:p>
    <w:p w14:paraId="35D5B845" w14:textId="792D423D" w:rsidR="008D2EEE" w:rsidRDefault="008D2EEE" w:rsidP="008D2EEE">
      <w:pPr>
        <w:shd w:val="clear" w:color="auto" w:fill="FFFFFF"/>
        <w:spacing w:after="0" w:line="360" w:lineRule="auto"/>
        <w:jc w:val="both"/>
        <w:textAlignment w:val="baseline"/>
        <w:rPr>
          <w:rFonts w:ascii="Times New Roman" w:eastAsia="Times New Roman" w:hAnsi="Times New Roman" w:cs="Times New Roman"/>
          <w:b/>
          <w:bCs/>
          <w:color w:val="000000"/>
          <w:spacing w:val="2"/>
          <w:lang w:eastAsia="en-IN"/>
        </w:rPr>
      </w:pPr>
      <w:r w:rsidRPr="00680569">
        <w:rPr>
          <w:rFonts w:ascii="Times New Roman" w:eastAsia="Times New Roman" w:hAnsi="Times New Roman" w:cs="Times New Roman"/>
          <w:b/>
          <w:bCs/>
          <w:color w:val="000000"/>
          <w:spacing w:val="2"/>
          <w:lang w:eastAsia="en-IN"/>
        </w:rPr>
        <w:t>HTML DOCUMENTS STRUCTURE</w:t>
      </w:r>
    </w:p>
    <w:p w14:paraId="090E1889" w14:textId="77777777" w:rsidR="00680569" w:rsidRPr="00680569" w:rsidRDefault="00680569" w:rsidP="008D2EEE">
      <w:pPr>
        <w:shd w:val="clear" w:color="auto" w:fill="FFFFFF"/>
        <w:spacing w:after="0" w:line="360" w:lineRule="auto"/>
        <w:jc w:val="both"/>
        <w:textAlignment w:val="baseline"/>
        <w:rPr>
          <w:rFonts w:ascii="Times New Roman" w:eastAsia="Times New Roman" w:hAnsi="Times New Roman" w:cs="Times New Roman"/>
          <w:color w:val="000000"/>
          <w:spacing w:val="2"/>
          <w:lang w:eastAsia="en-IN"/>
        </w:rPr>
      </w:pPr>
    </w:p>
    <w:p w14:paraId="630B047C" w14:textId="77777777" w:rsidR="008D2EEE" w:rsidRPr="00680569" w:rsidRDefault="008D2EEE" w:rsidP="008C1566">
      <w:pPr>
        <w:shd w:val="clear" w:color="auto" w:fill="FFFFFF"/>
        <w:spacing w:after="0" w:line="360" w:lineRule="auto"/>
        <w:ind w:firstLine="720"/>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color w:val="000000"/>
          <w:spacing w:val="2"/>
          <w:lang w:eastAsia="en-IN"/>
        </w:rPr>
        <w:t xml:space="preserve">Html used predefined tags and attributes to tell the browser how to display content, means in which format, style, font size, and images to display. Html is a case insensitive language. Case insensitive means there is no difference in upper case and lower case ( capital and small letters) both treated as the same, for r example ‘D’ and ‘d’ both are the same here. There are generally two </w:t>
      </w:r>
    </w:p>
    <w:p w14:paraId="38B7E596" w14:textId="77777777" w:rsidR="008D2EEE" w:rsidRPr="00680569" w:rsidRDefault="008D2EEE" w:rsidP="008D2EEE">
      <w:pPr>
        <w:shd w:val="clear" w:color="auto" w:fill="FFFFFF"/>
        <w:spacing w:after="0" w:line="360" w:lineRule="auto"/>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color w:val="000000"/>
          <w:spacing w:val="2"/>
          <w:lang w:eastAsia="en-IN"/>
        </w:rPr>
        <w:lastRenderedPageBreak/>
        <w:t>types of  tags in HTML:</w:t>
      </w:r>
    </w:p>
    <w:p w14:paraId="01EF6B7C" w14:textId="77777777" w:rsidR="008D2EEE" w:rsidRPr="00680569" w:rsidRDefault="008D2EEE" w:rsidP="008D2EEE">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b/>
          <w:bCs/>
          <w:color w:val="000000"/>
          <w:spacing w:val="2"/>
          <w:lang w:eastAsia="en-IN"/>
        </w:rPr>
        <w:t>Paired Tags</w:t>
      </w:r>
      <w:r w:rsidRPr="00680569">
        <w:rPr>
          <w:rFonts w:ascii="Times New Roman" w:eastAsia="Times New Roman" w:hAnsi="Times New Roman" w:cs="Times New Roman"/>
          <w:color w:val="000000"/>
          <w:spacing w:val="2"/>
          <w:lang w:eastAsia="en-IN"/>
        </w:rPr>
        <w:t>: These tags come in pairs. That is they have both opening(&lt;&gt;) and closing(&lt;/ &gt;) tags.</w:t>
      </w:r>
    </w:p>
    <w:p w14:paraId="58FB2C2B" w14:textId="77777777" w:rsidR="008D2EEE" w:rsidRPr="00680569" w:rsidRDefault="008D2EEE" w:rsidP="008D2EEE">
      <w:pPr>
        <w:numPr>
          <w:ilvl w:val="0"/>
          <w:numId w:val="8"/>
        </w:numPr>
        <w:shd w:val="clear" w:color="auto" w:fill="FFFFFF"/>
        <w:spacing w:after="0" w:line="360" w:lineRule="auto"/>
        <w:ind w:left="360"/>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b/>
          <w:bCs/>
          <w:color w:val="000000"/>
          <w:spacing w:val="2"/>
          <w:lang w:eastAsia="en-IN"/>
        </w:rPr>
        <w:t>Empty Tags</w:t>
      </w:r>
      <w:r w:rsidRPr="00680569">
        <w:rPr>
          <w:rFonts w:ascii="Times New Roman" w:eastAsia="Times New Roman" w:hAnsi="Times New Roman" w:cs="Times New Roman"/>
          <w:color w:val="000000"/>
          <w:spacing w:val="2"/>
          <w:lang w:eastAsia="en-IN"/>
        </w:rPr>
        <w:t>: These tags do not require to be closed.</w:t>
      </w:r>
    </w:p>
    <w:p w14:paraId="36DA4956" w14:textId="77777777" w:rsidR="008D2EEE" w:rsidRPr="00680569" w:rsidRDefault="008D2EEE" w:rsidP="008D2EEE">
      <w:pPr>
        <w:shd w:val="clear" w:color="auto" w:fill="FFFFFF"/>
        <w:spacing w:after="150" w:line="360" w:lineRule="auto"/>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color w:val="000000"/>
          <w:spacing w:val="2"/>
          <w:lang w:eastAsia="en-IN"/>
        </w:rPr>
        <w:t>Below is an example of a (&lt;b&gt;) tag in HTML, which tells the browser to bold the text inside it. </w:t>
      </w:r>
    </w:p>
    <w:p w14:paraId="6F3C3F4E" w14:textId="77777777" w:rsidR="008D2EEE" w:rsidRPr="00680569" w:rsidRDefault="008D2EEE" w:rsidP="008D2EEE">
      <w:pPr>
        <w:shd w:val="clear" w:color="auto" w:fill="FFFFFF"/>
        <w:spacing w:after="0" w:line="360" w:lineRule="auto"/>
        <w:jc w:val="both"/>
        <w:textAlignment w:val="baseline"/>
        <w:rPr>
          <w:rFonts w:ascii="Times New Roman" w:eastAsia="Times New Roman" w:hAnsi="Times New Roman" w:cs="Times New Roman"/>
          <w:b/>
          <w:bCs/>
          <w:color w:val="000000"/>
          <w:spacing w:val="2"/>
          <w:lang w:eastAsia="en-IN"/>
        </w:rPr>
      </w:pPr>
      <w:r w:rsidRPr="00680569">
        <w:rPr>
          <w:rFonts w:ascii="Times New Roman" w:eastAsia="Times New Roman" w:hAnsi="Times New Roman" w:cs="Times New Roman"/>
          <w:b/>
          <w:bCs/>
          <w:color w:val="000000"/>
          <w:spacing w:val="2"/>
          <w:lang w:eastAsia="en-IN"/>
        </w:rPr>
        <w:t>Tags and attributes</w:t>
      </w:r>
    </w:p>
    <w:p w14:paraId="75559615" w14:textId="77777777" w:rsidR="008D2EEE" w:rsidRPr="00680569" w:rsidRDefault="008D2EEE" w:rsidP="008C1566">
      <w:pPr>
        <w:shd w:val="clear" w:color="auto" w:fill="FFFFFF"/>
        <w:spacing w:after="0" w:line="360" w:lineRule="auto"/>
        <w:ind w:firstLine="720"/>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color w:val="000000"/>
          <w:spacing w:val="2"/>
          <w:lang w:eastAsia="en-IN"/>
        </w:rPr>
        <w:t>Tags are individuals of html structure, we have to open and close any tag with a forward slash like this &lt;h1&gt;&lt;/h1&gt;. There are some variations with the tag some of them are self-closing tag which isn’t required to close and some are empty tag where we can add any attributes in it.  Attributes are additional properties of html tags that define the property of any html tags. i.e. width, height, controls, loops, input, and autoplay. These attributes also help us to store information in meta tags by using name, content, and type attributes. Html documents structured mentioned below: </w:t>
      </w:r>
    </w:p>
    <w:p w14:paraId="6F6BA27B" w14:textId="77777777" w:rsidR="008D2EEE" w:rsidRPr="00680569" w:rsidRDefault="008D2EEE" w:rsidP="008D2EEE">
      <w:pPr>
        <w:shd w:val="clear" w:color="auto" w:fill="FFFFFF"/>
        <w:spacing w:after="150" w:line="360" w:lineRule="auto"/>
        <w:jc w:val="both"/>
        <w:textAlignment w:val="baseline"/>
        <w:rPr>
          <w:rFonts w:ascii="Times New Roman" w:eastAsia="Times New Roman" w:hAnsi="Times New Roman" w:cs="Times New Roman"/>
          <w:b/>
          <w:bCs/>
          <w:color w:val="000000"/>
          <w:spacing w:val="2"/>
          <w:lang w:eastAsia="en-IN"/>
        </w:rPr>
      </w:pPr>
      <w:r w:rsidRPr="00680569">
        <w:rPr>
          <w:rFonts w:ascii="Times New Roman" w:eastAsia="Times New Roman" w:hAnsi="Times New Roman" w:cs="Times New Roman"/>
          <w:b/>
          <w:bCs/>
          <w:color w:val="000000"/>
          <w:spacing w:val="2"/>
          <w:lang w:eastAsia="en-IN"/>
        </w:rPr>
        <w:t>CASCADING STYLE SHEETS (CSS)</w:t>
      </w:r>
    </w:p>
    <w:p w14:paraId="0F453675" w14:textId="77777777" w:rsidR="008D2EEE" w:rsidRPr="00680569" w:rsidRDefault="008D2EEE" w:rsidP="008D2EEE">
      <w:pPr>
        <w:shd w:val="clear" w:color="auto" w:fill="FFFFFF"/>
        <w:spacing w:after="150" w:line="360" w:lineRule="auto"/>
        <w:jc w:val="center"/>
        <w:textAlignment w:val="baseline"/>
        <w:rPr>
          <w:rFonts w:ascii="Times New Roman" w:eastAsia="Times New Roman" w:hAnsi="Times New Roman" w:cs="Times New Roman"/>
          <w:b/>
          <w:bCs/>
          <w:color w:val="000000"/>
          <w:spacing w:val="2"/>
          <w:lang w:eastAsia="en-IN"/>
        </w:rPr>
      </w:pPr>
      <w:r w:rsidRPr="00680569">
        <w:rPr>
          <w:rFonts w:ascii="Times New Roman" w:hAnsi="Times New Roman" w:cs="Times New Roman"/>
          <w:noProof/>
        </w:rPr>
        <w:drawing>
          <wp:inline distT="0" distB="0" distL="0" distR="0" wp14:anchorId="7BFAC6A4" wp14:editId="5EA38227">
            <wp:extent cx="1762095" cy="2486025"/>
            <wp:effectExtent l="0" t="0" r="0" b="0"/>
            <wp:docPr id="4" name="图片 4" descr="CS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9"/>
                    <a:stretch>
                      <a:fillRect/>
                    </a:stretch>
                  </pic:blipFill>
                  <pic:spPr>
                    <a:xfrm>
                      <a:off x="0" y="0"/>
                      <a:ext cx="1762095" cy="2486025"/>
                    </a:xfrm>
                    <a:prstGeom prst="rect">
                      <a:avLst/>
                    </a:prstGeom>
                    <a:noFill/>
                    <a:ln w="12700" cap="flat" cmpd="sng">
                      <a:noFill/>
                      <a:prstDash val="solid"/>
                      <a:round/>
                    </a:ln>
                  </pic:spPr>
                </pic:pic>
              </a:graphicData>
            </a:graphic>
          </wp:inline>
        </w:drawing>
      </w:r>
    </w:p>
    <w:p w14:paraId="6D46DE06" w14:textId="77777777" w:rsidR="008D2EEE" w:rsidRPr="00680569" w:rsidRDefault="008D2EEE" w:rsidP="008D2EEE">
      <w:pPr>
        <w:shd w:val="clear" w:color="auto" w:fill="FFFFFF"/>
        <w:spacing w:after="150" w:line="360" w:lineRule="auto"/>
        <w:ind w:firstLine="720"/>
        <w:jc w:val="both"/>
        <w:textAlignment w:val="baseline"/>
        <w:rPr>
          <w:rFonts w:ascii="Times New Roman" w:eastAsia="Times New Roman" w:hAnsi="Times New Roman" w:cs="Times New Roman"/>
          <w:color w:val="000000"/>
          <w:spacing w:val="2"/>
          <w:lang w:eastAsia="en-IN"/>
        </w:rPr>
      </w:pPr>
      <w:r w:rsidRPr="00680569">
        <w:rPr>
          <w:rFonts w:ascii="Times New Roman" w:eastAsia="Times New Roman" w:hAnsi="Times New Roman" w:cs="Times New Roman"/>
          <w:color w:val="000000"/>
          <w:spacing w:val="2"/>
          <w:lang w:eastAsia="en-IN"/>
        </w:rPr>
        <w:t xml:space="preserve">Cascading Style Sheets (CSS) is a style sheet language used to describe the presentation of a document written in HTML or XML (including XML dialects such as SVG, MathML or XHTML). CSS describes how elements should be rendered on screen, on paper, in speech, or on other media. CSS is among the core languages of the open web and is standardized across Web browsers according to W3C specifications. Previously, the development of various parts of CSS specification was done synchronously, which allowed the versioning of the latest recommendations. You might have heard about CSS1, CSS2.1, or even CSS3. There will never be a CSS3 or a CSS4; rather, everything is now CSS without a </w:t>
      </w:r>
      <w:r w:rsidRPr="00680569">
        <w:rPr>
          <w:rFonts w:ascii="Times New Roman" w:eastAsia="Times New Roman" w:hAnsi="Times New Roman" w:cs="Times New Roman"/>
          <w:color w:val="000000"/>
          <w:spacing w:val="2"/>
          <w:lang w:eastAsia="en-IN"/>
        </w:rPr>
        <w:lastRenderedPageBreak/>
        <w:t>version number. After CSS 2.1, the scope of the specification increased significantly and the progress on different CSS modules started to differ so much, that it became more effective to develop and release recommendations separately per module. Instead of versioning the CSS specification, W3C now periodically takes a snapshot of the latest stable state of the CSS specification and individual modules progress. CSS modules now have version numbers, or levels, such as CSS Colour Module Level 5.</w:t>
      </w:r>
    </w:p>
    <w:p w14:paraId="52C07CDF" w14:textId="77777777" w:rsidR="008D2EEE" w:rsidRPr="00680569" w:rsidRDefault="008D2EEE" w:rsidP="008C1566">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lang w:eastAsia="en-IN"/>
        </w:rPr>
      </w:pPr>
      <w:r w:rsidRPr="00680569">
        <w:rPr>
          <w:rFonts w:ascii="Times New Roman" w:eastAsia="Times New Roman" w:hAnsi="Times New Roman" w:cs="Times New Roman"/>
          <w:color w:val="000000"/>
          <w:lang w:eastAsia="en-IN"/>
        </w:rPr>
        <w:t xml:space="preserve">CSS (Cascading Style Sheets) is used to style and layout web pages — for example, to alter the font, </w:t>
      </w:r>
      <w:proofErr w:type="spellStart"/>
      <w:r w:rsidRPr="00680569">
        <w:rPr>
          <w:rFonts w:ascii="Times New Roman" w:eastAsia="Times New Roman" w:hAnsi="Times New Roman" w:cs="Times New Roman"/>
          <w:color w:val="000000"/>
          <w:lang w:eastAsia="en-IN"/>
        </w:rPr>
        <w:t>color</w:t>
      </w:r>
      <w:proofErr w:type="spellEnd"/>
      <w:r w:rsidRPr="00680569">
        <w:rPr>
          <w:rFonts w:ascii="Times New Roman" w:eastAsia="Times New Roman" w:hAnsi="Times New Roman" w:cs="Times New Roman"/>
          <w:color w:val="000000"/>
          <w:lang w:eastAsia="en-IN"/>
        </w:rPr>
        <w:t>, size, and spacing of your content, split it into multiple columns, or add animations and other decorative features. This module provides a gentle beginning to your path towards CSS mastery with the basics of how it works, what the syntax looks like, and how you can start using it to add styling to HTML</w:t>
      </w:r>
    </w:p>
    <w:p w14:paraId="3D83580B" w14:textId="77777777" w:rsidR="008D2EEE" w:rsidRPr="00680569" w:rsidRDefault="008D2EEE" w:rsidP="008D2EEE">
      <w:pPr>
        <w:shd w:val="clear" w:color="auto" w:fill="FFFFFF"/>
        <w:spacing w:after="0" w:line="360" w:lineRule="auto"/>
        <w:jc w:val="both"/>
        <w:rPr>
          <w:rFonts w:ascii="Times New Roman" w:eastAsia="Times New Roman" w:hAnsi="Times New Roman" w:cs="Times New Roman"/>
          <w:b/>
          <w:bCs/>
          <w:color w:val="000000"/>
          <w:lang w:eastAsia="en-IN"/>
        </w:rPr>
      </w:pPr>
      <w:hyperlink r:id="rId10" w:history="1">
        <w:r w:rsidRPr="00680569">
          <w:rPr>
            <w:rFonts w:ascii="Times New Roman" w:eastAsia="Times New Roman" w:hAnsi="Times New Roman" w:cs="Times New Roman"/>
            <w:b/>
            <w:bCs/>
            <w:color w:val="000000"/>
            <w:lang w:eastAsia="en-IN"/>
          </w:rPr>
          <w:t>CSS building blocks</w:t>
        </w:r>
      </w:hyperlink>
    </w:p>
    <w:p w14:paraId="72D58073" w14:textId="77777777" w:rsidR="008D2EEE" w:rsidRPr="00680569" w:rsidRDefault="008D2EEE" w:rsidP="008D2EEE">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lang w:eastAsia="en-IN"/>
        </w:rPr>
      </w:pPr>
      <w:r w:rsidRPr="00680569">
        <w:rPr>
          <w:rFonts w:ascii="Times New Roman" w:eastAsia="Times New Roman" w:hAnsi="Times New Roman" w:cs="Times New Roman"/>
          <w:color w:val="000000"/>
          <w:lang w:eastAsia="en-IN"/>
        </w:rPr>
        <w:t>This module carries on where </w:t>
      </w:r>
      <w:hyperlink r:id="rId11" w:history="1">
        <w:r w:rsidRPr="00680569">
          <w:rPr>
            <w:rFonts w:ascii="Times New Roman" w:eastAsia="Times New Roman" w:hAnsi="Times New Roman" w:cs="Times New Roman"/>
            <w:color w:val="000000"/>
            <w:u w:val="single"/>
            <w:lang w:eastAsia="en-IN"/>
          </w:rPr>
          <w:t>CSS first steps</w:t>
        </w:r>
      </w:hyperlink>
      <w:r w:rsidRPr="00680569">
        <w:rPr>
          <w:rFonts w:ascii="Times New Roman" w:eastAsia="Times New Roman" w:hAnsi="Times New Roman" w:cs="Times New Roman"/>
          <w:color w:val="000000"/>
          <w:lang w:eastAsia="en-IN"/>
        </w:rPr>
        <w:t> left off — now you've gained familiarity with the language and its syntax, and got some basic experience with using it, it's time to dive a bit deeper. This module looks at the cascade and inheritance, all the selector types we have available, units, sizing, styling backgrounds and borders, debugging, and lots more.</w:t>
      </w:r>
    </w:p>
    <w:p w14:paraId="03ADAF8C" w14:textId="77777777" w:rsidR="008D2EEE" w:rsidRPr="00680569" w:rsidRDefault="008D2EEE" w:rsidP="008D2EEE">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lang w:eastAsia="en-IN"/>
        </w:rPr>
      </w:pPr>
      <w:r w:rsidRPr="00680569">
        <w:rPr>
          <w:rFonts w:ascii="Times New Roman" w:eastAsia="Times New Roman" w:hAnsi="Times New Roman" w:cs="Times New Roman"/>
          <w:color w:val="000000"/>
          <w:lang w:eastAsia="en-IN"/>
        </w:rPr>
        <w:t>The aim here is to provide you with a toolkit for writing competent CSS and help you understand all the essential theory, before moving on to more specific disciplines like </w:t>
      </w:r>
      <w:hyperlink r:id="rId12" w:history="1">
        <w:r w:rsidRPr="00680569">
          <w:rPr>
            <w:rFonts w:ascii="Times New Roman" w:eastAsia="Times New Roman" w:hAnsi="Times New Roman" w:cs="Times New Roman"/>
            <w:color w:val="000000"/>
            <w:u w:val="single"/>
            <w:lang w:eastAsia="en-IN"/>
          </w:rPr>
          <w:t>text styling</w:t>
        </w:r>
      </w:hyperlink>
      <w:r w:rsidRPr="00680569">
        <w:rPr>
          <w:rFonts w:ascii="Times New Roman" w:eastAsia="Times New Roman" w:hAnsi="Times New Roman" w:cs="Times New Roman"/>
          <w:color w:val="000000"/>
          <w:lang w:eastAsia="en-IN"/>
        </w:rPr>
        <w:t> and </w:t>
      </w:r>
      <w:hyperlink r:id="rId13" w:history="1">
        <w:r w:rsidRPr="00680569">
          <w:rPr>
            <w:rFonts w:ascii="Times New Roman" w:eastAsia="Times New Roman" w:hAnsi="Times New Roman" w:cs="Times New Roman"/>
            <w:color w:val="000000"/>
            <w:u w:val="single"/>
            <w:lang w:eastAsia="en-IN"/>
          </w:rPr>
          <w:t>CSS layout</w:t>
        </w:r>
      </w:hyperlink>
      <w:r w:rsidRPr="00680569">
        <w:rPr>
          <w:rFonts w:ascii="Times New Roman" w:eastAsia="Times New Roman" w:hAnsi="Times New Roman" w:cs="Times New Roman"/>
          <w:color w:val="000000"/>
          <w:lang w:eastAsia="en-IN"/>
        </w:rPr>
        <w:t>.</w:t>
      </w:r>
    </w:p>
    <w:p w14:paraId="4F073CD4" w14:textId="77777777" w:rsidR="00680569" w:rsidRDefault="00680569" w:rsidP="008D2EEE">
      <w:pPr>
        <w:shd w:val="clear" w:color="auto" w:fill="FFFFFF"/>
        <w:spacing w:after="0" w:line="360" w:lineRule="auto"/>
        <w:jc w:val="both"/>
      </w:pPr>
    </w:p>
    <w:p w14:paraId="41CB657D" w14:textId="77777777" w:rsidR="00680569" w:rsidRDefault="00680569" w:rsidP="008D2EEE">
      <w:pPr>
        <w:shd w:val="clear" w:color="auto" w:fill="FFFFFF"/>
        <w:spacing w:after="0" w:line="360" w:lineRule="auto"/>
        <w:jc w:val="both"/>
      </w:pPr>
    </w:p>
    <w:p w14:paraId="541BC979" w14:textId="77777777" w:rsidR="00680569" w:rsidRDefault="00680569" w:rsidP="008D2EEE">
      <w:pPr>
        <w:shd w:val="clear" w:color="auto" w:fill="FFFFFF"/>
        <w:spacing w:after="0" w:line="360" w:lineRule="auto"/>
        <w:jc w:val="both"/>
      </w:pPr>
    </w:p>
    <w:p w14:paraId="39343366" w14:textId="33014E0B" w:rsidR="008D2EEE" w:rsidRPr="00680569" w:rsidRDefault="008D2EEE" w:rsidP="008D2EEE">
      <w:pPr>
        <w:shd w:val="clear" w:color="auto" w:fill="FFFFFF"/>
        <w:spacing w:after="0" w:line="360" w:lineRule="auto"/>
        <w:jc w:val="both"/>
        <w:rPr>
          <w:rFonts w:ascii="Times New Roman" w:eastAsia="Times New Roman" w:hAnsi="Times New Roman" w:cs="Times New Roman"/>
          <w:b/>
          <w:bCs/>
          <w:color w:val="000000"/>
          <w:lang w:eastAsia="en-IN"/>
        </w:rPr>
      </w:pPr>
      <w:hyperlink r:id="rId14" w:history="1">
        <w:r w:rsidRPr="00680569">
          <w:rPr>
            <w:rFonts w:ascii="Times New Roman" w:eastAsia="Times New Roman" w:hAnsi="Times New Roman" w:cs="Times New Roman"/>
            <w:b/>
            <w:bCs/>
            <w:color w:val="000000"/>
            <w:lang w:eastAsia="en-IN"/>
          </w:rPr>
          <w:t>CSS styling text</w:t>
        </w:r>
      </w:hyperlink>
    </w:p>
    <w:p w14:paraId="22A4A9F9" w14:textId="77777777" w:rsidR="008D2EEE" w:rsidRPr="00680569" w:rsidRDefault="008D2EEE" w:rsidP="008D2EEE">
      <w:pPr>
        <w:shd w:val="clear" w:color="auto" w:fill="FFFFFF"/>
        <w:spacing w:before="100" w:beforeAutospacing="1" w:after="100" w:afterAutospacing="1" w:line="360" w:lineRule="auto"/>
        <w:ind w:firstLine="720"/>
        <w:jc w:val="both"/>
        <w:rPr>
          <w:rFonts w:ascii="Times New Roman" w:eastAsia="Times New Roman" w:hAnsi="Times New Roman" w:cs="Times New Roman"/>
          <w:color w:val="000000"/>
          <w:lang w:eastAsia="en-IN"/>
        </w:rPr>
      </w:pPr>
      <w:r w:rsidRPr="00680569">
        <w:rPr>
          <w:rFonts w:ascii="Times New Roman" w:eastAsia="Times New Roman" w:hAnsi="Times New Roman" w:cs="Times New Roman"/>
          <w:color w:val="000000"/>
          <w:lang w:eastAsia="en-IN"/>
        </w:rPr>
        <w:t>With the basics of the CSS language covered, the next CSS topic for you to concentrate on is styling text — one of the most common things you'll do with CSS. Here we look at text styling fundamentals, including setting font, boldness, italics, line and letter spacing, drop shadows, and other text features. We round off the module by looking at applying custom fonts to your page, and styling lists and links.</w:t>
      </w:r>
    </w:p>
    <w:p w14:paraId="3B4D91FC" w14:textId="77777777" w:rsidR="00680569" w:rsidRDefault="00680569" w:rsidP="008D2EEE">
      <w:pPr>
        <w:spacing w:line="360" w:lineRule="auto"/>
        <w:jc w:val="both"/>
        <w:rPr>
          <w:rFonts w:ascii="Times New Roman" w:hAnsi="Times New Roman" w:cs="Times New Roman"/>
          <w:b/>
          <w:bCs/>
        </w:rPr>
      </w:pPr>
    </w:p>
    <w:p w14:paraId="43AD6C91" w14:textId="770CA61D" w:rsidR="008D2EEE" w:rsidRPr="00680569" w:rsidRDefault="00BD4D17" w:rsidP="008D2EEE">
      <w:pPr>
        <w:spacing w:line="360" w:lineRule="auto"/>
        <w:jc w:val="both"/>
        <w:rPr>
          <w:rFonts w:ascii="Times New Roman" w:hAnsi="Times New Roman" w:cs="Times New Roman"/>
          <w:b/>
          <w:bCs/>
        </w:rPr>
      </w:pPr>
      <w:r w:rsidRPr="00680569">
        <w:rPr>
          <w:rFonts w:ascii="Times New Roman" w:hAnsi="Times New Roman" w:cs="Times New Roman"/>
          <w:b/>
          <w:bCs/>
        </w:rPr>
        <w:lastRenderedPageBreak/>
        <w:t>4.2 BACKEND</w:t>
      </w:r>
      <w:r w:rsidR="008D2EEE" w:rsidRPr="00680569">
        <w:rPr>
          <w:rFonts w:ascii="Times New Roman" w:hAnsi="Times New Roman" w:cs="Times New Roman"/>
          <w:b/>
          <w:bCs/>
        </w:rPr>
        <w:t xml:space="preserve"> </w:t>
      </w:r>
    </w:p>
    <w:p w14:paraId="6F2AC546" w14:textId="2B39901C" w:rsidR="008D2EEE" w:rsidRPr="00680569" w:rsidRDefault="008D2EEE" w:rsidP="008D2EEE">
      <w:pPr>
        <w:spacing w:line="360" w:lineRule="auto"/>
        <w:jc w:val="both"/>
        <w:rPr>
          <w:rFonts w:ascii="Times New Roman" w:hAnsi="Times New Roman" w:cs="Times New Roman"/>
          <w:b/>
          <w:bCs/>
        </w:rPr>
      </w:pPr>
      <w:r w:rsidRPr="00680569">
        <w:rPr>
          <w:rFonts w:ascii="Times New Roman" w:hAnsi="Times New Roman" w:cs="Times New Roman"/>
          <w:b/>
          <w:bCs/>
        </w:rPr>
        <w:t xml:space="preserve">         PYTHON </w:t>
      </w:r>
    </w:p>
    <w:p w14:paraId="56DEFD06" w14:textId="72854542" w:rsidR="008D2EEE" w:rsidRPr="00680569" w:rsidRDefault="008D2EEE" w:rsidP="008D2EEE">
      <w:pPr>
        <w:spacing w:after="0" w:line="360" w:lineRule="auto"/>
        <w:contextualSpacing/>
        <w:rPr>
          <w:rFonts w:ascii="Times New Roman" w:eastAsia="Times New Roman" w:hAnsi="Times New Roman" w:cs="Times New Roman"/>
        </w:rPr>
      </w:pPr>
      <w:r w:rsidRPr="00680569">
        <w:rPr>
          <w:rFonts w:ascii="Times New Roman" w:eastAsia="Times New Roman" w:hAnsi="Times New Roman" w:cs="Times New Roman"/>
        </w:rPr>
        <w:t xml:space="preserve">     </w:t>
      </w:r>
      <w:r w:rsidRPr="00680569">
        <w:rPr>
          <w:rFonts w:ascii="Times New Roman" w:hAnsi="Times New Roman" w:cs="Times New Roman"/>
          <w:noProof/>
        </w:rPr>
        <w:drawing>
          <wp:inline distT="0" distB="0" distL="0" distR="0" wp14:anchorId="41C506AF" wp14:editId="3E9E2C5C">
            <wp:extent cx="4512624" cy="1957683"/>
            <wp:effectExtent l="0" t="0" r="0" b="0"/>
            <wp:docPr id="7" name="图片 7" descr="The Zen of Python: A guide to Python's design principles | by Vishal Sharma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15"/>
                    <a:stretch>
                      <a:fillRect/>
                    </a:stretch>
                  </pic:blipFill>
                  <pic:spPr>
                    <a:xfrm>
                      <a:off x="0" y="0"/>
                      <a:ext cx="4512624" cy="1957683"/>
                    </a:xfrm>
                    <a:prstGeom prst="rect">
                      <a:avLst/>
                    </a:prstGeom>
                    <a:noFill/>
                    <a:ln w="12700" cap="flat" cmpd="sng">
                      <a:noFill/>
                      <a:prstDash val="solid"/>
                      <a:round/>
                    </a:ln>
                  </pic:spPr>
                </pic:pic>
              </a:graphicData>
            </a:graphic>
          </wp:inline>
        </w:drawing>
      </w:r>
    </w:p>
    <w:p w14:paraId="439DACEA" w14:textId="77777777" w:rsidR="008D2EEE" w:rsidRPr="00680569" w:rsidRDefault="008D2EEE" w:rsidP="008D2EEE">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 xml:space="preserve">Python is a general purpose programming language. It is very easy to learn, easy syntax and readability is one of the reasons why developers are switching to python from other programming languages. We can use python as object oriented and procedure oriented language as well. It is open source and has tons of libraries for various </w:t>
      </w:r>
      <w:proofErr w:type="spellStart"/>
      <w:r w:rsidRPr="00680569">
        <w:rPr>
          <w:rFonts w:ascii="Times New Roman" w:hAnsi="Times New Roman" w:cs="Times New Roman"/>
          <w:lang w:val="en-GB"/>
        </w:rPr>
        <w:t>implementations.Python</w:t>
      </w:r>
      <w:proofErr w:type="spellEnd"/>
      <w:r w:rsidRPr="00680569">
        <w:rPr>
          <w:rFonts w:ascii="Times New Roman" w:hAnsi="Times New Roman" w:cs="Times New Roman"/>
          <w:lang w:val="en-GB"/>
        </w:rPr>
        <w:t xml:space="preserve"> is a high level interpreted language, which is best suited for writing python scripts for automation and code re-usability. It was created in 1991 by Guido Van Rossum. The origin of its name is inspired by the comedy series called ‘Monty python’.</w:t>
      </w:r>
    </w:p>
    <w:p w14:paraId="12FF6FC4" w14:textId="77777777" w:rsidR="008D2EEE" w:rsidRPr="00680569" w:rsidRDefault="008D2EEE" w:rsidP="008D2EEE">
      <w:pPr>
        <w:spacing w:line="360" w:lineRule="auto"/>
        <w:jc w:val="both"/>
        <w:rPr>
          <w:rFonts w:ascii="Times New Roman" w:hAnsi="Times New Roman" w:cs="Times New Roman"/>
          <w:lang w:val="en-GB"/>
        </w:rPr>
      </w:pPr>
      <w:r w:rsidRPr="00680569">
        <w:rPr>
          <w:rFonts w:ascii="Times New Roman" w:hAnsi="Times New Roman" w:cs="Times New Roman"/>
          <w:lang w:val="en-GB"/>
        </w:rPr>
        <w:t>Python is a high-level scripting language, interpreted, interactive, and object-oriented. it is designed to be highly readable. It often uses keywords in English where other languages use punctuation and has less syntactic constructions than other languages.</w:t>
      </w:r>
    </w:p>
    <w:p w14:paraId="6C6F751D" w14:textId="77777777" w:rsidR="008D2EEE" w:rsidRPr="00680569" w:rsidRDefault="008D2EEE" w:rsidP="008D2EEE">
      <w:pPr>
        <w:pStyle w:val="ListParagraph1"/>
        <w:numPr>
          <w:ilvl w:val="0"/>
          <w:numId w:val="9"/>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It is a powerful and easy to learn programming language and efficient high-level data structures and a simple but effective approach to object-oriented programming.</w:t>
      </w:r>
    </w:p>
    <w:p w14:paraId="0AECBB3F" w14:textId="77777777" w:rsidR="008D2EEE" w:rsidRPr="00680569" w:rsidRDefault="008D2EEE" w:rsidP="008D2EEE">
      <w:pPr>
        <w:pStyle w:val="ListParagraph1"/>
        <w:numPr>
          <w:ilvl w:val="0"/>
          <w:numId w:val="9"/>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The interpreter processes Python at runtime. It is not necessary to compile the program before executing it. This is similar to PERL and PHP.</w:t>
      </w:r>
    </w:p>
    <w:p w14:paraId="36D80DF8" w14:textId="77777777" w:rsidR="008D2EEE" w:rsidRPr="00680569" w:rsidRDefault="008D2EEE" w:rsidP="008D2EEE">
      <w:pPr>
        <w:pStyle w:val="ListParagraph1"/>
        <w:numPr>
          <w:ilvl w:val="0"/>
          <w:numId w:val="9"/>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You can sit on a Python indicator and interact directly with the interpreter to write your own programs.</w:t>
      </w:r>
    </w:p>
    <w:p w14:paraId="199CB1C5" w14:textId="77777777" w:rsidR="008D2EEE" w:rsidRPr="00680569" w:rsidRDefault="008D2EEE" w:rsidP="008D2EEE">
      <w:pPr>
        <w:pStyle w:val="ListParagraph1"/>
        <w:numPr>
          <w:ilvl w:val="0"/>
          <w:numId w:val="9"/>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Python supports object-oriented style or the programming technique that encapsulates the code within objects.</w:t>
      </w:r>
    </w:p>
    <w:p w14:paraId="2B5CA1C4" w14:textId="77777777" w:rsidR="008D2EEE" w:rsidRPr="00680569" w:rsidRDefault="008D2EEE" w:rsidP="008D2EEE">
      <w:pPr>
        <w:pStyle w:val="ListParagraph1"/>
        <w:numPr>
          <w:ilvl w:val="0"/>
          <w:numId w:val="9"/>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Python is a great language for beginner’s programmers and supports the development of a wide range of applications.</w:t>
      </w:r>
    </w:p>
    <w:p w14:paraId="1BB6B5D2" w14:textId="77777777" w:rsidR="008D2EEE" w:rsidRPr="00680569" w:rsidRDefault="008D2EEE" w:rsidP="008D2EEE">
      <w:pPr>
        <w:spacing w:line="360" w:lineRule="auto"/>
        <w:jc w:val="center"/>
        <w:rPr>
          <w:rFonts w:ascii="Times New Roman" w:hAnsi="Times New Roman" w:cs="Times New Roman"/>
          <w:b/>
          <w:bCs/>
          <w:lang w:val="en-GB"/>
        </w:rPr>
      </w:pPr>
      <w:r w:rsidRPr="00680569">
        <w:rPr>
          <w:rFonts w:ascii="Times New Roman" w:hAnsi="Times New Roman" w:cs="Times New Roman"/>
          <w:noProof/>
        </w:rPr>
        <w:lastRenderedPageBreak/>
        <w:drawing>
          <wp:inline distT="0" distB="0" distL="0" distR="0" wp14:anchorId="55189585" wp14:editId="2B2CEFD3">
            <wp:extent cx="3978233" cy="26296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6"/>
                    <a:srcRect t="4034"/>
                    <a:stretch>
                      <a:fillRect/>
                    </a:stretch>
                  </pic:blipFill>
                  <pic:spPr>
                    <a:xfrm>
                      <a:off x="0" y="0"/>
                      <a:ext cx="3978233" cy="2629635"/>
                    </a:xfrm>
                    <a:prstGeom prst="rect">
                      <a:avLst/>
                    </a:prstGeom>
                    <a:noFill/>
                    <a:ln w="12700" cap="flat" cmpd="sng">
                      <a:noFill/>
                      <a:prstDash val="solid"/>
                      <a:round/>
                    </a:ln>
                  </pic:spPr>
                </pic:pic>
              </a:graphicData>
            </a:graphic>
          </wp:inline>
        </w:drawing>
      </w:r>
    </w:p>
    <w:p w14:paraId="4B69F60E"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Object-oriented:</w:t>
      </w:r>
    </w:p>
    <w:p w14:paraId="3B115CD7"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 xml:space="preserve">Python is an object-oriented programming (OOP) language. This means that it allows you to model and organize code using objects, which are instances of classes. Objects encapsulate data and </w:t>
      </w:r>
      <w:proofErr w:type="spellStart"/>
      <w:r w:rsidRPr="00680569">
        <w:rPr>
          <w:rFonts w:ascii="Times New Roman" w:hAnsi="Times New Roman" w:cs="Times New Roman"/>
          <w:lang w:val="en-GB"/>
        </w:rPr>
        <w:t>behavior</w:t>
      </w:r>
      <w:proofErr w:type="spellEnd"/>
      <w:r w:rsidRPr="00680569">
        <w:rPr>
          <w:rFonts w:ascii="Times New Roman" w:hAnsi="Times New Roman" w:cs="Times New Roman"/>
          <w:lang w:val="en-GB"/>
        </w:rPr>
        <w:t>, making it easier to manage and manipulate complex systems.</w:t>
      </w:r>
    </w:p>
    <w:p w14:paraId="24237135"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High-level language:</w:t>
      </w:r>
    </w:p>
    <w:p w14:paraId="7EBAD491"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Python is a high-level programming language, which means it abstracts many low-level details and provides a more user-friendly syntax. This makes it easier for programmers to write code without having to worry about memory management or other low-level operations.</w:t>
      </w:r>
    </w:p>
    <w:p w14:paraId="6079C878"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Easy to learn:</w:t>
      </w:r>
    </w:p>
    <w:p w14:paraId="3B0C7EEF"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Python is designed with readability and simplicity in mind. It uses English-like syntax and is known for its clear and concise code. This makes it an excellent choice for beginners who are just starting to learn programming.</w:t>
      </w:r>
    </w:p>
    <w:p w14:paraId="11D62FF1" w14:textId="77777777" w:rsidR="00680569" w:rsidRDefault="00680569" w:rsidP="008D2EEE">
      <w:pPr>
        <w:spacing w:line="360" w:lineRule="auto"/>
        <w:jc w:val="both"/>
        <w:rPr>
          <w:rFonts w:ascii="Times New Roman" w:hAnsi="Times New Roman" w:cs="Times New Roman"/>
          <w:b/>
          <w:bCs/>
          <w:lang w:val="en-GB"/>
        </w:rPr>
      </w:pPr>
    </w:p>
    <w:p w14:paraId="6E2C2C86" w14:textId="77777777" w:rsidR="00680569" w:rsidRDefault="00680569" w:rsidP="008D2EEE">
      <w:pPr>
        <w:spacing w:line="360" w:lineRule="auto"/>
        <w:jc w:val="both"/>
        <w:rPr>
          <w:rFonts w:ascii="Times New Roman" w:hAnsi="Times New Roman" w:cs="Times New Roman"/>
          <w:b/>
          <w:bCs/>
          <w:lang w:val="en-GB"/>
        </w:rPr>
      </w:pPr>
    </w:p>
    <w:p w14:paraId="696E5A68" w14:textId="60F9E752"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Procedure-oriented:</w:t>
      </w:r>
    </w:p>
    <w:p w14:paraId="498F41D7"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While Python is primarily an object-oriented language, it also supports procedural programming. In procedural programming, code is organized into procedures or functions, and the focus is on writing procedures to operate on data. Python allows you to write code in a procedural style when it makes sense, offering flexibility in programming paradigms.</w:t>
      </w:r>
    </w:p>
    <w:p w14:paraId="17DDAAD4" w14:textId="77777777" w:rsidR="008D2EEE" w:rsidRPr="00680569" w:rsidRDefault="008D2EEE" w:rsidP="008D2EEE">
      <w:pPr>
        <w:spacing w:line="360" w:lineRule="auto"/>
        <w:jc w:val="both"/>
        <w:rPr>
          <w:rFonts w:ascii="Times New Roman" w:hAnsi="Times New Roman" w:cs="Times New Roman"/>
          <w:b/>
          <w:bCs/>
          <w:lang w:val="en-GB"/>
        </w:rPr>
      </w:pPr>
    </w:p>
    <w:p w14:paraId="2DEF32B3"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 xml:space="preserve">WHY PYTHON </w:t>
      </w:r>
    </w:p>
    <w:p w14:paraId="4C78D2E5"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High Level</w:t>
      </w:r>
    </w:p>
    <w:p w14:paraId="523F7B2C"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Python derives components from the natural language that we humans use to communicate with each other. This makes it easier for anyone to try and relate what exactly could be happening without the burden of going through tons of machine code.</w:t>
      </w:r>
    </w:p>
    <w:p w14:paraId="68653AF9"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Interpreted</w:t>
      </w:r>
    </w:p>
    <w:p w14:paraId="0E944331"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Python codes are compiled line-by-line which makes debugging errors much easier and efficient. But this comes at a cost as it is much slower than other programming languages.</w:t>
      </w:r>
    </w:p>
    <w:p w14:paraId="68E27562"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Easy Syntax</w:t>
      </w:r>
    </w:p>
    <w:p w14:paraId="52BE0E7C"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Python makes use of indentations instead of braces to distinguish what blocks of code come under which class or function. This makes the code look well distributed and makes it easy for anyone to read it.</w:t>
      </w:r>
    </w:p>
    <w:p w14:paraId="603E9BBD"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Dynamic Semantics</w:t>
      </w:r>
    </w:p>
    <w:p w14:paraId="5CE982B1"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If you are an old school coder, you would know that before using anything, you would need to initialize it. It does all of this dynamically.</w:t>
      </w:r>
    </w:p>
    <w:p w14:paraId="0547A2C3"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 xml:space="preserve">PYTHON USED </w:t>
      </w:r>
    </w:p>
    <w:p w14:paraId="283BB9E1" w14:textId="77777777" w:rsidR="008D2EEE" w:rsidRPr="00680569" w:rsidRDefault="008D2EEE" w:rsidP="008D2EEE">
      <w:pPr>
        <w:pStyle w:val="ListParagraph1"/>
        <w:numPr>
          <w:ilvl w:val="0"/>
          <w:numId w:val="10"/>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Creating web applications with Python Frameworks such as Django and Flask</w:t>
      </w:r>
    </w:p>
    <w:p w14:paraId="1656B892" w14:textId="77777777" w:rsidR="008D2EEE" w:rsidRPr="00680569" w:rsidRDefault="008D2EEE" w:rsidP="008D2EEE">
      <w:pPr>
        <w:pStyle w:val="ListParagraph1"/>
        <w:numPr>
          <w:ilvl w:val="0"/>
          <w:numId w:val="10"/>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You can create workflows for the software that you are working on</w:t>
      </w:r>
    </w:p>
    <w:p w14:paraId="17F365A0" w14:textId="77777777" w:rsidR="008D2EEE" w:rsidRPr="00680569" w:rsidRDefault="008D2EEE" w:rsidP="008D2EEE">
      <w:pPr>
        <w:pStyle w:val="ListParagraph1"/>
        <w:numPr>
          <w:ilvl w:val="0"/>
          <w:numId w:val="10"/>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Use Python to modify files and data stored in Databases</w:t>
      </w:r>
    </w:p>
    <w:p w14:paraId="6F8E6185" w14:textId="77777777" w:rsidR="008D2EEE" w:rsidRPr="00680569" w:rsidRDefault="008D2EEE" w:rsidP="008D2EEE">
      <w:pPr>
        <w:pStyle w:val="ListParagraph1"/>
        <w:numPr>
          <w:ilvl w:val="0"/>
          <w:numId w:val="10"/>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Scientific, Analytic and complex calculations can be taken care of easily</w:t>
      </w:r>
    </w:p>
    <w:p w14:paraId="44402693" w14:textId="77777777" w:rsidR="008D2EEE" w:rsidRPr="00680569" w:rsidRDefault="008D2EEE" w:rsidP="008D2EEE">
      <w:pPr>
        <w:pStyle w:val="ListParagraph1"/>
        <w:numPr>
          <w:ilvl w:val="0"/>
          <w:numId w:val="10"/>
        </w:numPr>
        <w:spacing w:after="160" w:line="360" w:lineRule="auto"/>
        <w:jc w:val="both"/>
        <w:rPr>
          <w:rFonts w:ascii="Times New Roman" w:hAnsi="Times New Roman" w:cs="Times New Roman"/>
          <w:sz w:val="24"/>
          <w:szCs w:val="24"/>
          <w:lang w:val="en-GB"/>
        </w:rPr>
      </w:pPr>
      <w:r w:rsidRPr="00680569">
        <w:rPr>
          <w:rFonts w:ascii="Times New Roman" w:hAnsi="Times New Roman" w:cs="Times New Roman"/>
          <w:sz w:val="24"/>
          <w:szCs w:val="24"/>
          <w:lang w:val="en-GB"/>
        </w:rPr>
        <w:t>You can create software much quicker with Python, which is ready for deployment</w:t>
      </w:r>
    </w:p>
    <w:p w14:paraId="4C16F0BC" w14:textId="77777777" w:rsidR="00680569" w:rsidRDefault="00680569" w:rsidP="008D2EEE">
      <w:pPr>
        <w:spacing w:line="360" w:lineRule="auto"/>
        <w:jc w:val="both"/>
        <w:rPr>
          <w:rFonts w:ascii="Times New Roman" w:hAnsi="Times New Roman" w:cs="Times New Roman"/>
          <w:b/>
          <w:bCs/>
          <w:lang w:val="en-GB"/>
        </w:rPr>
      </w:pPr>
    </w:p>
    <w:p w14:paraId="6C14A799" w14:textId="2FB4F48F"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Data Scientist</w:t>
      </w:r>
    </w:p>
    <w:p w14:paraId="6F6E7C62"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A Data Scientist is someone who cracks complex problems which relate to the field of math, statistics and brings around a solution to these problems in a logical manner.</w:t>
      </w:r>
    </w:p>
    <w:p w14:paraId="61CF8BA6" w14:textId="77777777" w:rsidR="00C345F1" w:rsidRDefault="00C345F1" w:rsidP="008D2EEE">
      <w:pPr>
        <w:spacing w:line="360" w:lineRule="auto"/>
        <w:jc w:val="both"/>
        <w:rPr>
          <w:rFonts w:ascii="Times New Roman" w:hAnsi="Times New Roman" w:cs="Times New Roman"/>
          <w:b/>
          <w:bCs/>
          <w:lang w:val="en-GB"/>
        </w:rPr>
      </w:pPr>
    </w:p>
    <w:p w14:paraId="7CA6B9B4" w14:textId="63A59199"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lastRenderedPageBreak/>
        <w:t>Software Engineer</w:t>
      </w:r>
    </w:p>
    <w:p w14:paraId="232F2335"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 xml:space="preserve">Software engineers design, develop, test and maintain software applications that they create for their clients according to the requirements. </w:t>
      </w:r>
    </w:p>
    <w:p w14:paraId="6266629F" w14:textId="77777777" w:rsidR="008D2EEE" w:rsidRPr="00680569" w:rsidRDefault="008D2EEE" w:rsidP="008D2EEE">
      <w:pPr>
        <w:spacing w:line="360" w:lineRule="auto"/>
        <w:jc w:val="both"/>
        <w:rPr>
          <w:rFonts w:ascii="Times New Roman" w:hAnsi="Times New Roman" w:cs="Times New Roman"/>
          <w:b/>
          <w:bCs/>
          <w:lang w:val="en-GB"/>
        </w:rPr>
      </w:pPr>
    </w:p>
    <w:p w14:paraId="0CE25AB6" w14:textId="77777777" w:rsidR="008D2EEE" w:rsidRPr="00680569" w:rsidRDefault="008D2EEE" w:rsidP="008D2EEE">
      <w:pPr>
        <w:spacing w:line="360" w:lineRule="auto"/>
        <w:jc w:val="both"/>
        <w:rPr>
          <w:rFonts w:ascii="Times New Roman" w:hAnsi="Times New Roman" w:cs="Times New Roman"/>
          <w:b/>
          <w:bCs/>
          <w:lang w:val="en-GB"/>
        </w:rPr>
      </w:pPr>
      <w:r w:rsidRPr="00680569">
        <w:rPr>
          <w:rFonts w:ascii="Times New Roman" w:hAnsi="Times New Roman" w:cs="Times New Roman"/>
          <w:b/>
          <w:bCs/>
          <w:lang w:val="en-GB"/>
        </w:rPr>
        <w:t>Web Developer</w:t>
      </w:r>
    </w:p>
    <w:p w14:paraId="62BEAFA3" w14:textId="77777777" w:rsidR="008D2EEE" w:rsidRPr="00680569" w:rsidRDefault="008D2EEE" w:rsidP="00C345F1">
      <w:pPr>
        <w:spacing w:line="360" w:lineRule="auto"/>
        <w:ind w:firstLine="720"/>
        <w:jc w:val="both"/>
        <w:rPr>
          <w:rFonts w:ascii="Times New Roman" w:hAnsi="Times New Roman" w:cs="Times New Roman"/>
          <w:lang w:val="en-GB"/>
        </w:rPr>
      </w:pPr>
      <w:r w:rsidRPr="00680569">
        <w:rPr>
          <w:rFonts w:ascii="Times New Roman" w:hAnsi="Times New Roman" w:cs="Times New Roman"/>
          <w:lang w:val="en-GB"/>
        </w:rPr>
        <w:t>Web developers create web applications to serve their users using the client-server model. There are applications such as information sharing, social network platforms, entertainment which are just a few to name.</w:t>
      </w:r>
    </w:p>
    <w:p w14:paraId="4864F0E8" w14:textId="77777777" w:rsidR="008D2EEE" w:rsidRPr="00680569" w:rsidRDefault="008D2EEE" w:rsidP="008D2EEE">
      <w:pPr>
        <w:tabs>
          <w:tab w:val="left" w:pos="5145"/>
        </w:tabs>
        <w:spacing w:line="360" w:lineRule="auto"/>
        <w:jc w:val="center"/>
        <w:rPr>
          <w:rFonts w:ascii="Times New Roman" w:hAnsi="Times New Roman" w:cs="Times New Roman"/>
          <w:b/>
        </w:rPr>
      </w:pPr>
      <w:r w:rsidRPr="00680569">
        <w:rPr>
          <w:rFonts w:ascii="Times New Roman" w:hAnsi="Times New Roman" w:cs="Times New Roman"/>
          <w:noProof/>
        </w:rPr>
        <w:drawing>
          <wp:inline distT="0" distB="0" distL="0" distR="0" wp14:anchorId="75F949B1" wp14:editId="778CF58C">
            <wp:extent cx="3598224" cy="2708841"/>
            <wp:effectExtent l="0" t="0" r="0" b="0"/>
            <wp:docPr id="57726363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17"/>
                    <a:stretch>
                      <a:fillRect/>
                    </a:stretch>
                  </pic:blipFill>
                  <pic:spPr>
                    <a:xfrm>
                      <a:off x="0" y="0"/>
                      <a:ext cx="3598224" cy="2708841"/>
                    </a:xfrm>
                    <a:prstGeom prst="rect">
                      <a:avLst/>
                    </a:prstGeom>
                    <a:noFill/>
                    <a:ln w="12700" cap="flat" cmpd="sng">
                      <a:noFill/>
                      <a:prstDash val="solid"/>
                      <a:miter/>
                    </a:ln>
                  </pic:spPr>
                </pic:pic>
              </a:graphicData>
            </a:graphic>
          </wp:inline>
        </w:drawing>
      </w:r>
    </w:p>
    <w:p w14:paraId="637AD550" w14:textId="77777777" w:rsidR="008D2EEE" w:rsidRPr="00680569" w:rsidRDefault="008D2EEE" w:rsidP="008D2EEE">
      <w:pPr>
        <w:tabs>
          <w:tab w:val="left" w:pos="5145"/>
        </w:tabs>
        <w:spacing w:line="360" w:lineRule="auto"/>
        <w:rPr>
          <w:rFonts w:ascii="Times New Roman" w:hAnsi="Times New Roman" w:cs="Times New Roman"/>
          <w:b/>
        </w:rPr>
      </w:pPr>
    </w:p>
    <w:p w14:paraId="7A564084" w14:textId="77777777" w:rsidR="008D2EEE" w:rsidRPr="00680569" w:rsidRDefault="008D2EEE" w:rsidP="008D2EEE">
      <w:pPr>
        <w:pStyle w:val="NormalWeb"/>
      </w:pPr>
      <w:r w:rsidRPr="00680569">
        <w:rPr>
          <w:b/>
        </w:rPr>
        <w:t>LIBRARIES:-</w:t>
      </w:r>
      <w:r w:rsidRPr="00680569">
        <w:rPr>
          <w:b/>
        </w:rPr>
        <w:br/>
      </w:r>
    </w:p>
    <w:p w14:paraId="59F5FBB7" w14:textId="77777777" w:rsidR="008D2EEE" w:rsidRPr="00680569" w:rsidRDefault="008D2EEE" w:rsidP="008D2EEE">
      <w:pPr>
        <w:pStyle w:val="NormalWeb"/>
        <w:numPr>
          <w:ilvl w:val="0"/>
          <w:numId w:val="11"/>
        </w:numPr>
        <w:spacing w:line="360" w:lineRule="auto"/>
      </w:pPr>
      <w:proofErr w:type="spellStart"/>
      <w:r w:rsidRPr="00680569">
        <w:t>Tensorflow</w:t>
      </w:r>
      <w:proofErr w:type="spellEnd"/>
    </w:p>
    <w:p w14:paraId="4CC68DBF" w14:textId="77777777" w:rsidR="008D2EEE" w:rsidRPr="00680569" w:rsidRDefault="008D2EEE" w:rsidP="008D2EEE">
      <w:pPr>
        <w:pStyle w:val="NormalWeb"/>
        <w:numPr>
          <w:ilvl w:val="0"/>
          <w:numId w:val="11"/>
        </w:numPr>
        <w:spacing w:line="360" w:lineRule="auto"/>
      </w:pPr>
      <w:proofErr w:type="spellStart"/>
      <w:r w:rsidRPr="00680569">
        <w:t>Pytorch</w:t>
      </w:r>
      <w:proofErr w:type="spellEnd"/>
    </w:p>
    <w:p w14:paraId="7838B24C" w14:textId="77777777" w:rsidR="008D2EEE" w:rsidRPr="00680569" w:rsidRDefault="008D2EEE" w:rsidP="008D2EEE">
      <w:pPr>
        <w:pStyle w:val="NormalWeb"/>
        <w:numPr>
          <w:ilvl w:val="0"/>
          <w:numId w:val="11"/>
        </w:numPr>
        <w:spacing w:line="360" w:lineRule="auto"/>
      </w:pPr>
      <w:proofErr w:type="spellStart"/>
      <w:r w:rsidRPr="00680569">
        <w:t>Numpy</w:t>
      </w:r>
      <w:proofErr w:type="spellEnd"/>
    </w:p>
    <w:p w14:paraId="321D0C9D" w14:textId="77777777" w:rsidR="008D2EEE" w:rsidRPr="00680569" w:rsidRDefault="008D2EEE" w:rsidP="008D2EEE">
      <w:pPr>
        <w:pStyle w:val="NormalWeb"/>
        <w:numPr>
          <w:ilvl w:val="0"/>
          <w:numId w:val="11"/>
        </w:numPr>
        <w:spacing w:line="360" w:lineRule="auto"/>
      </w:pPr>
      <w:r w:rsidRPr="00680569">
        <w:t>Scikit-Learn</w:t>
      </w:r>
    </w:p>
    <w:p w14:paraId="1F79B861" w14:textId="77777777" w:rsidR="008D2EEE" w:rsidRPr="00680569" w:rsidRDefault="008D2EEE" w:rsidP="008D2EEE">
      <w:pPr>
        <w:pStyle w:val="NormalWeb"/>
        <w:numPr>
          <w:ilvl w:val="0"/>
          <w:numId w:val="11"/>
        </w:numPr>
        <w:spacing w:line="360" w:lineRule="auto"/>
      </w:pPr>
      <w:r w:rsidRPr="00680569">
        <w:t>G4f</w:t>
      </w:r>
    </w:p>
    <w:p w14:paraId="1BA336CF" w14:textId="77777777" w:rsidR="008D2EEE" w:rsidRPr="00680569" w:rsidRDefault="008D2EEE" w:rsidP="008D2EEE">
      <w:pPr>
        <w:spacing w:line="360" w:lineRule="auto"/>
        <w:rPr>
          <w:rFonts w:ascii="Times New Roman" w:hAnsi="Times New Roman" w:cs="Times New Roman"/>
          <w:b/>
        </w:rPr>
      </w:pPr>
    </w:p>
    <w:p w14:paraId="6353E2AD" w14:textId="77777777" w:rsidR="00C02E33" w:rsidRPr="00680569" w:rsidRDefault="00C02E33" w:rsidP="008D2EEE">
      <w:pPr>
        <w:spacing w:before="100" w:beforeAutospacing="1" w:after="100" w:afterAutospacing="1" w:line="240" w:lineRule="auto"/>
        <w:outlineLvl w:val="2"/>
        <w:rPr>
          <w:rFonts w:ascii="Times New Roman" w:eastAsia="Times New Roman" w:hAnsi="Times New Roman" w:cs="Times New Roman"/>
          <w:b/>
          <w:bCs/>
        </w:rPr>
      </w:pPr>
    </w:p>
    <w:p w14:paraId="44AA96D7" w14:textId="77777777" w:rsidR="00C02E33" w:rsidRPr="00680569" w:rsidRDefault="00C02E33" w:rsidP="008D2EEE">
      <w:pPr>
        <w:spacing w:before="100" w:beforeAutospacing="1" w:after="100" w:afterAutospacing="1" w:line="240" w:lineRule="auto"/>
        <w:outlineLvl w:val="2"/>
        <w:rPr>
          <w:rFonts w:ascii="Times New Roman" w:eastAsia="Times New Roman" w:hAnsi="Times New Roman" w:cs="Times New Roman"/>
          <w:b/>
          <w:bCs/>
        </w:rPr>
      </w:pPr>
    </w:p>
    <w:p w14:paraId="5F7A674F" w14:textId="242BF033" w:rsidR="008D2EEE" w:rsidRPr="00680569" w:rsidRDefault="008D2EEE" w:rsidP="008D2EEE">
      <w:pPr>
        <w:spacing w:before="100" w:beforeAutospacing="1" w:after="100" w:afterAutospacing="1" w:line="240" w:lineRule="auto"/>
        <w:outlineLvl w:val="2"/>
        <w:rPr>
          <w:rFonts w:ascii="Times New Roman" w:eastAsia="Times New Roman" w:hAnsi="Times New Roman" w:cs="Times New Roman"/>
          <w:b/>
          <w:bCs/>
        </w:rPr>
      </w:pPr>
      <w:r w:rsidRPr="00680569">
        <w:rPr>
          <w:rFonts w:ascii="Times New Roman" w:eastAsia="Times New Roman" w:hAnsi="Times New Roman" w:cs="Times New Roman"/>
          <w:b/>
          <w:bCs/>
        </w:rPr>
        <w:t>TensorFlow</w:t>
      </w:r>
    </w:p>
    <w:p w14:paraId="75DA1FCE" w14:textId="77777777" w:rsidR="008D2EEE" w:rsidRPr="00680569" w:rsidRDefault="008D2EEE" w:rsidP="008D2EEE">
      <w:pPr>
        <w:spacing w:before="100" w:beforeAutospacing="1" w:after="100" w:afterAutospacing="1" w:line="240" w:lineRule="auto"/>
        <w:jc w:val="center"/>
        <w:outlineLvl w:val="2"/>
        <w:rPr>
          <w:rFonts w:ascii="Times New Roman" w:eastAsia="Times New Roman" w:hAnsi="Times New Roman" w:cs="Times New Roman"/>
          <w:bCs/>
        </w:rPr>
      </w:pPr>
      <w:r w:rsidRPr="00680569">
        <w:rPr>
          <w:rFonts w:ascii="Times New Roman" w:eastAsia="Times New Roman" w:hAnsi="Times New Roman" w:cs="Times New Roman"/>
          <w:b/>
          <w:bCs/>
          <w:noProof/>
        </w:rPr>
        <w:drawing>
          <wp:inline distT="0" distB="0" distL="0" distR="0" wp14:anchorId="75B4EB93" wp14:editId="38BE6003">
            <wp:extent cx="3848100" cy="2266950"/>
            <wp:effectExtent l="0" t="0" r="0" b="0"/>
            <wp:docPr id="16" name="图片 16" descr="TensorFlow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8"/>
                    <a:stretch>
                      <a:fillRect/>
                    </a:stretch>
                  </pic:blipFill>
                  <pic:spPr>
                    <a:xfrm>
                      <a:off x="0" y="0"/>
                      <a:ext cx="3848100" cy="2266950"/>
                    </a:xfrm>
                    <a:prstGeom prst="rect">
                      <a:avLst/>
                    </a:prstGeom>
                    <a:noFill/>
                    <a:ln w="9525" cap="flat" cmpd="sng">
                      <a:noFill/>
                      <a:prstDash val="solid"/>
                      <a:miter/>
                    </a:ln>
                  </pic:spPr>
                </pic:pic>
              </a:graphicData>
            </a:graphic>
          </wp:inline>
        </w:drawing>
      </w:r>
    </w:p>
    <w:p w14:paraId="4C03276F" w14:textId="77777777" w:rsidR="008D2EEE" w:rsidRPr="00680569" w:rsidRDefault="008D2EEE" w:rsidP="008D2EEE">
      <w:p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TensorFlow is an open-source deep learning framework developed by Google that is widely used for machine learning applications. It provides a flexible platform for developing and training deep neural networks, including support for multi-GPU processing, which makes it ideal for large-scale data tasks. TensorFlow allows developers to efficiently implement models for various unstructured data types, including images, text, and audio. Its </w:t>
      </w:r>
      <w:proofErr w:type="spellStart"/>
      <w:r w:rsidRPr="00680569">
        <w:rPr>
          <w:rFonts w:ascii="Courier New" w:eastAsia="Times New Roman" w:hAnsi="Courier New" w:cs="Courier New"/>
        </w:rPr>
        <w:t>tf.distribute.Strategy</w:t>
      </w:r>
      <w:proofErr w:type="spellEnd"/>
      <w:r w:rsidRPr="00680569">
        <w:rPr>
          <w:rFonts w:ascii="Times New Roman" w:eastAsia="Times New Roman" w:hAnsi="Times New Roman" w:cs="Times New Roman"/>
        </w:rPr>
        <w:t xml:space="preserve"> API enables seamless scaling across multiple GPUs or even entire clusters, optimizing the performance of training tasks. TensorFlow also includes various utilities for model deployment, including TensorFlow Serving for real-time predictions. Its large community and ecosystem make it an excellent choice for building high-performance machine learning models in production environments.</w:t>
      </w:r>
    </w:p>
    <w:p w14:paraId="300CA212" w14:textId="277F2BA2" w:rsidR="008D2EEE" w:rsidRPr="00680569" w:rsidRDefault="00C02E33" w:rsidP="008D2EEE">
      <w:pPr>
        <w:spacing w:before="100" w:beforeAutospacing="1" w:after="100" w:afterAutospacing="1" w:line="360" w:lineRule="auto"/>
        <w:jc w:val="both"/>
        <w:outlineLvl w:val="2"/>
        <w:rPr>
          <w:rFonts w:ascii="Times New Roman" w:eastAsia="Times New Roman" w:hAnsi="Times New Roman" w:cs="Times New Roman"/>
          <w:b/>
          <w:bCs/>
        </w:rPr>
      </w:pPr>
      <w:r w:rsidRPr="00680569">
        <w:rPr>
          <w:rFonts w:ascii="Times New Roman" w:eastAsia="Times New Roman" w:hAnsi="Times New Roman" w:cs="Times New Roman"/>
          <w:b/>
          <w:bCs/>
        </w:rPr>
        <w:t>PYTORCH</w:t>
      </w:r>
    </w:p>
    <w:p w14:paraId="6FB250B9" w14:textId="77777777" w:rsidR="008D2EEE" w:rsidRPr="00680569" w:rsidRDefault="008D2EEE" w:rsidP="008D2EEE">
      <w:pPr>
        <w:spacing w:before="100" w:beforeAutospacing="1" w:after="100" w:afterAutospacing="1" w:line="360" w:lineRule="auto"/>
        <w:jc w:val="center"/>
        <w:outlineLvl w:val="2"/>
        <w:rPr>
          <w:rFonts w:ascii="Times New Roman" w:eastAsia="Times New Roman" w:hAnsi="Times New Roman" w:cs="Times New Roman"/>
          <w:b/>
          <w:bCs/>
        </w:rPr>
      </w:pPr>
      <w:r w:rsidRPr="00680569">
        <w:rPr>
          <w:noProof/>
        </w:rPr>
        <w:drawing>
          <wp:inline distT="0" distB="0" distL="0" distR="0" wp14:anchorId="7A76256F" wp14:editId="21870511">
            <wp:extent cx="4057650" cy="2028825"/>
            <wp:effectExtent l="0" t="0" r="0" b="0"/>
            <wp:docPr id="19" name="图片 19" descr="Facebook launches PyTorch Hub for reproducing AI model results | VentureBe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a:blip r:embed="rId19"/>
                    <a:stretch>
                      <a:fillRect/>
                    </a:stretch>
                  </pic:blipFill>
                  <pic:spPr>
                    <a:xfrm>
                      <a:off x="0" y="0"/>
                      <a:ext cx="4057650" cy="2028825"/>
                    </a:xfrm>
                    <a:prstGeom prst="rect">
                      <a:avLst/>
                    </a:prstGeom>
                    <a:noFill/>
                    <a:ln w="9525" cap="flat" cmpd="sng">
                      <a:noFill/>
                      <a:prstDash val="solid"/>
                      <a:miter/>
                    </a:ln>
                  </pic:spPr>
                </pic:pic>
              </a:graphicData>
            </a:graphic>
          </wp:inline>
        </w:drawing>
      </w:r>
    </w:p>
    <w:p w14:paraId="26CFAE4A" w14:textId="77777777" w:rsidR="008D2EEE" w:rsidRPr="00680569" w:rsidRDefault="008D2EEE" w:rsidP="008D2EEE">
      <w:pPr>
        <w:spacing w:before="100" w:beforeAutospacing="1" w:after="100" w:afterAutospacing="1" w:line="360" w:lineRule="auto"/>
        <w:jc w:val="both"/>
        <w:rPr>
          <w:rFonts w:ascii="Times New Roman" w:eastAsia="Times New Roman" w:hAnsi="Times New Roman" w:cs="Times New Roman"/>
        </w:rPr>
      </w:pPr>
      <w:proofErr w:type="spellStart"/>
      <w:r w:rsidRPr="00680569">
        <w:rPr>
          <w:rFonts w:ascii="Times New Roman" w:eastAsia="Times New Roman" w:hAnsi="Times New Roman" w:cs="Times New Roman"/>
        </w:rPr>
        <w:lastRenderedPageBreak/>
        <w:t>PyTorch</w:t>
      </w:r>
      <w:proofErr w:type="spellEnd"/>
      <w:r w:rsidRPr="00680569">
        <w:rPr>
          <w:rFonts w:ascii="Times New Roman" w:eastAsia="Times New Roman" w:hAnsi="Times New Roman" w:cs="Times New Roman"/>
        </w:rPr>
        <w:t xml:space="preserve"> is another popular deep learning framework, primarily developed by Facebook’s AI Research lab. It is known for its flexibility and dynamic computation graph, which allows for easier debugging and experimentation compared to static frameworks like TensorFlow. </w:t>
      </w:r>
      <w:proofErr w:type="spellStart"/>
      <w:r w:rsidRPr="00680569">
        <w:rPr>
          <w:rFonts w:ascii="Times New Roman" w:eastAsia="Times New Roman" w:hAnsi="Times New Roman" w:cs="Times New Roman"/>
        </w:rPr>
        <w:t>PyTorch</w:t>
      </w:r>
      <w:proofErr w:type="spellEnd"/>
      <w:r w:rsidRPr="00680569">
        <w:rPr>
          <w:rFonts w:ascii="Times New Roman" w:eastAsia="Times New Roman" w:hAnsi="Times New Roman" w:cs="Times New Roman"/>
        </w:rPr>
        <w:t xml:space="preserve"> has native support for multi-GPU parallelism through </w:t>
      </w:r>
      <w:proofErr w:type="spellStart"/>
      <w:r w:rsidRPr="00680569">
        <w:rPr>
          <w:rFonts w:ascii="Courier New" w:eastAsia="Times New Roman" w:hAnsi="Courier New" w:cs="Courier New"/>
        </w:rPr>
        <w:t>torch.nn.DataParallel</w:t>
      </w:r>
      <w:proofErr w:type="spellEnd"/>
      <w:r w:rsidRPr="00680569">
        <w:rPr>
          <w:rFonts w:ascii="Times New Roman" w:eastAsia="Times New Roman" w:hAnsi="Times New Roman" w:cs="Times New Roman"/>
        </w:rPr>
        <w:t xml:space="preserve"> and </w:t>
      </w:r>
      <w:proofErr w:type="spellStart"/>
      <w:r w:rsidRPr="00680569">
        <w:rPr>
          <w:rFonts w:ascii="Courier New" w:eastAsia="Times New Roman" w:hAnsi="Courier New" w:cs="Courier New"/>
        </w:rPr>
        <w:t>torch.nn.parallel.DistributedDataParallel</w:t>
      </w:r>
      <w:proofErr w:type="spellEnd"/>
      <w:r w:rsidRPr="00680569">
        <w:rPr>
          <w:rFonts w:ascii="Times New Roman" w:eastAsia="Times New Roman" w:hAnsi="Times New Roman" w:cs="Times New Roman"/>
        </w:rPr>
        <w:t xml:space="preserve">. This makes it well-suited for tasks that require high computational power, such as image classification, speech recognition, and natural language processing. </w:t>
      </w:r>
      <w:proofErr w:type="spellStart"/>
      <w:r w:rsidRPr="00680569">
        <w:rPr>
          <w:rFonts w:ascii="Times New Roman" w:eastAsia="Times New Roman" w:hAnsi="Times New Roman" w:cs="Times New Roman"/>
        </w:rPr>
        <w:t>PyTorch</w:t>
      </w:r>
      <w:proofErr w:type="spellEnd"/>
      <w:r w:rsidRPr="00680569">
        <w:rPr>
          <w:rFonts w:ascii="Times New Roman" w:eastAsia="Times New Roman" w:hAnsi="Times New Roman" w:cs="Times New Roman"/>
        </w:rPr>
        <w:t xml:space="preserve"> also has a rich ecosystem of libraries, including tools for data processing, model deployment, and reinforcement learning, making it highly versatile and user-friendly.</w:t>
      </w:r>
    </w:p>
    <w:p w14:paraId="085E01B6" w14:textId="77777777" w:rsidR="008D2EEE" w:rsidRPr="00680569" w:rsidRDefault="008D2EEE" w:rsidP="008D2EEE">
      <w:pPr>
        <w:spacing w:before="100" w:beforeAutospacing="1" w:after="100" w:afterAutospacing="1" w:line="360" w:lineRule="auto"/>
        <w:jc w:val="both"/>
        <w:outlineLvl w:val="2"/>
        <w:rPr>
          <w:rFonts w:ascii="Times New Roman" w:eastAsia="Times New Roman" w:hAnsi="Times New Roman" w:cs="Times New Roman"/>
          <w:b/>
          <w:bCs/>
        </w:rPr>
      </w:pPr>
      <w:r w:rsidRPr="00680569">
        <w:rPr>
          <w:rFonts w:ascii="Times New Roman" w:eastAsia="Times New Roman" w:hAnsi="Times New Roman" w:cs="Times New Roman"/>
          <w:b/>
          <w:bCs/>
        </w:rPr>
        <w:t>NumPy</w:t>
      </w:r>
    </w:p>
    <w:p w14:paraId="197458C5" w14:textId="77777777" w:rsidR="008D2EEE" w:rsidRPr="00680569" w:rsidRDefault="008D2EEE" w:rsidP="008D2EEE">
      <w:pPr>
        <w:spacing w:before="100" w:beforeAutospacing="1" w:after="100" w:afterAutospacing="1" w:line="360" w:lineRule="auto"/>
        <w:jc w:val="center"/>
        <w:outlineLvl w:val="2"/>
        <w:rPr>
          <w:rFonts w:ascii="Times New Roman" w:eastAsia="Times New Roman" w:hAnsi="Times New Roman" w:cs="Times New Roman"/>
          <w:b/>
          <w:bCs/>
        </w:rPr>
      </w:pPr>
      <w:r w:rsidRPr="00680569">
        <w:rPr>
          <w:rFonts w:ascii="Times New Roman" w:eastAsia="Times New Roman" w:hAnsi="Times New Roman" w:cs="Times New Roman"/>
          <w:b/>
          <w:bCs/>
          <w:noProof/>
        </w:rPr>
        <w:drawing>
          <wp:inline distT="0" distB="0" distL="0" distR="0" wp14:anchorId="53DA2CD3" wp14:editId="73F677B6">
            <wp:extent cx="3076575" cy="1688511"/>
            <wp:effectExtent l="0" t="0" r="0" b="0"/>
            <wp:docPr id="22" name="图片 22" descr="NumPy : the most used Python library in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stretch>
                      <a:fillRect/>
                    </a:stretch>
                  </pic:blipFill>
                  <pic:spPr>
                    <a:xfrm>
                      <a:off x="0" y="0"/>
                      <a:ext cx="3076575" cy="1688511"/>
                    </a:xfrm>
                    <a:prstGeom prst="rect">
                      <a:avLst/>
                    </a:prstGeom>
                    <a:noFill/>
                    <a:ln w="9525" cap="flat" cmpd="sng">
                      <a:noFill/>
                      <a:prstDash val="solid"/>
                      <a:miter/>
                    </a:ln>
                  </pic:spPr>
                </pic:pic>
              </a:graphicData>
            </a:graphic>
          </wp:inline>
        </w:drawing>
      </w:r>
    </w:p>
    <w:p w14:paraId="1F7E3324" w14:textId="77777777" w:rsidR="008D2EEE" w:rsidRPr="00680569" w:rsidRDefault="008D2EEE" w:rsidP="008D2EEE">
      <w:p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NumPy is a fundamental library for numerical computing in Python, providing support for large, multi-dimensional arrays and matrices, along with a collection of mathematical functions to operate on them. It serves as the backbone for many scientific computing libraries in Python, including TensorFlow and </w:t>
      </w:r>
      <w:proofErr w:type="spellStart"/>
      <w:r w:rsidRPr="00680569">
        <w:rPr>
          <w:rFonts w:ascii="Times New Roman" w:eastAsia="Times New Roman" w:hAnsi="Times New Roman" w:cs="Times New Roman"/>
        </w:rPr>
        <w:t>PyTorch</w:t>
      </w:r>
      <w:proofErr w:type="spellEnd"/>
      <w:r w:rsidRPr="00680569">
        <w:rPr>
          <w:rFonts w:ascii="Times New Roman" w:eastAsia="Times New Roman" w:hAnsi="Times New Roman" w:cs="Times New Roman"/>
        </w:rPr>
        <w:t>. NumPy allows for efficient numerical computations, such as matrix operations and linear algebra, which are essential for machine learning tasks. It is also highly optimized for speed, offering vectorized operations that reduce the need for explicit loops in Python code. Its broad support for array manipulations makes it an ideal choice for preprocessing and feature extraction in data science and machine learning applications.</w:t>
      </w:r>
    </w:p>
    <w:p w14:paraId="4C82EBC7" w14:textId="77777777" w:rsidR="00C345F1" w:rsidRDefault="00C345F1" w:rsidP="008D2EEE">
      <w:pPr>
        <w:spacing w:line="360" w:lineRule="auto"/>
        <w:rPr>
          <w:rFonts w:ascii="Times New Roman" w:hAnsi="Times New Roman" w:cs="Times New Roman"/>
          <w:b/>
        </w:rPr>
      </w:pPr>
    </w:p>
    <w:p w14:paraId="5CD17B21" w14:textId="77777777" w:rsidR="00C345F1" w:rsidRDefault="00C345F1" w:rsidP="008D2EEE">
      <w:pPr>
        <w:spacing w:line="360" w:lineRule="auto"/>
        <w:rPr>
          <w:rFonts w:ascii="Times New Roman" w:hAnsi="Times New Roman" w:cs="Times New Roman"/>
          <w:b/>
        </w:rPr>
      </w:pPr>
    </w:p>
    <w:p w14:paraId="623626E0" w14:textId="77777777" w:rsidR="00C345F1" w:rsidRDefault="00C345F1" w:rsidP="008D2EEE">
      <w:pPr>
        <w:spacing w:line="360" w:lineRule="auto"/>
        <w:rPr>
          <w:rFonts w:ascii="Times New Roman" w:hAnsi="Times New Roman" w:cs="Times New Roman"/>
          <w:b/>
        </w:rPr>
      </w:pPr>
    </w:p>
    <w:p w14:paraId="522EA494" w14:textId="77777777" w:rsidR="00C345F1" w:rsidRDefault="00C345F1" w:rsidP="008D2EEE">
      <w:pPr>
        <w:spacing w:line="360" w:lineRule="auto"/>
        <w:rPr>
          <w:rFonts w:ascii="Times New Roman" w:hAnsi="Times New Roman" w:cs="Times New Roman"/>
          <w:b/>
        </w:rPr>
      </w:pPr>
    </w:p>
    <w:p w14:paraId="477CC10C" w14:textId="527E4BCC" w:rsidR="008D2EEE" w:rsidRPr="00680569" w:rsidRDefault="008D2EEE" w:rsidP="008D2EEE">
      <w:pPr>
        <w:spacing w:line="360" w:lineRule="auto"/>
        <w:rPr>
          <w:rFonts w:ascii="Times New Roman" w:hAnsi="Times New Roman" w:cs="Times New Roman"/>
          <w:b/>
        </w:rPr>
      </w:pPr>
      <w:r w:rsidRPr="00680569">
        <w:rPr>
          <w:rFonts w:ascii="Times New Roman" w:hAnsi="Times New Roman" w:cs="Times New Roman"/>
          <w:b/>
        </w:rPr>
        <w:lastRenderedPageBreak/>
        <w:t>SCIKIT-LEARN</w:t>
      </w:r>
    </w:p>
    <w:p w14:paraId="1806C274" w14:textId="77777777" w:rsidR="008D2EEE" w:rsidRPr="00680569" w:rsidRDefault="008D2EEE" w:rsidP="008D2EEE">
      <w:pPr>
        <w:spacing w:line="360" w:lineRule="auto"/>
        <w:jc w:val="center"/>
        <w:rPr>
          <w:rFonts w:ascii="Times New Roman" w:hAnsi="Times New Roman" w:cs="Times New Roman"/>
          <w:b/>
        </w:rPr>
      </w:pPr>
      <w:r w:rsidRPr="00680569">
        <w:rPr>
          <w:noProof/>
        </w:rPr>
        <w:drawing>
          <wp:inline distT="0" distB="0" distL="0" distR="0" wp14:anchorId="515B71E2" wp14:editId="3C2CD32D">
            <wp:extent cx="3159993" cy="1609725"/>
            <wp:effectExtent l="0" t="0" r="0" b="0"/>
            <wp:docPr id="25" name="图片 25" descr="scikit-lear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1"/>
                    <a:stretch>
                      <a:fillRect/>
                    </a:stretch>
                  </pic:blipFill>
                  <pic:spPr>
                    <a:xfrm>
                      <a:off x="0" y="0"/>
                      <a:ext cx="3159993" cy="1609725"/>
                    </a:xfrm>
                    <a:prstGeom prst="rect">
                      <a:avLst/>
                    </a:prstGeom>
                    <a:noFill/>
                    <a:ln w="9525" cap="flat" cmpd="sng">
                      <a:noFill/>
                      <a:prstDash val="solid"/>
                      <a:miter/>
                    </a:ln>
                  </pic:spPr>
                </pic:pic>
              </a:graphicData>
            </a:graphic>
          </wp:inline>
        </w:drawing>
      </w:r>
    </w:p>
    <w:p w14:paraId="565E8E7E" w14:textId="77777777" w:rsidR="008D2EEE" w:rsidRPr="00680569" w:rsidRDefault="008D2EEE" w:rsidP="008D2EEE">
      <w:p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Scikit-learn is a powerful and widely used open-source machine learning library built on Python. It provides simple and efficient tools for data mining, data analysis, and machine learning tasks. The library is built on top of core Python libraries such as NumPy, SciPy, and matplotlib. Scikit-learn includes a wide range of algorithms for classification, regression, clustering, dimensionality reduction, and model selection. It is known for its clean and consistent API, making it beginner-friendly while still being powerful for advanced users. Scikit-learn is ideal for creating and testing machine learning models quickly, especially in academic, research, and industrial applications.</w:t>
      </w:r>
    </w:p>
    <w:p w14:paraId="6861EA65" w14:textId="1297F3C2" w:rsidR="00BD4D17" w:rsidRPr="00680569" w:rsidRDefault="00BD4D17" w:rsidP="008D2EEE">
      <w:pPr>
        <w:spacing w:before="100" w:beforeAutospacing="1" w:after="100" w:afterAutospacing="1" w:line="360" w:lineRule="auto"/>
        <w:rPr>
          <w:rFonts w:ascii="Times New Roman" w:eastAsia="Times New Roman" w:hAnsi="Times New Roman" w:cs="Times New Roman"/>
          <w:b/>
          <w:bCs/>
        </w:rPr>
      </w:pPr>
    </w:p>
    <w:p w14:paraId="19920A0A" w14:textId="282B834F" w:rsidR="008D2EEE" w:rsidRPr="00680569" w:rsidRDefault="00BD4D17" w:rsidP="00C02E33">
      <w:pPr>
        <w:jc w:val="center"/>
        <w:rPr>
          <w:rFonts w:ascii="Times New Roman" w:eastAsia="Times New Roman" w:hAnsi="Times New Roman" w:cs="Times New Roman"/>
          <w:b/>
          <w:bCs/>
        </w:rPr>
      </w:pPr>
      <w:r w:rsidRPr="00680569">
        <w:rPr>
          <w:rFonts w:ascii="Times New Roman" w:eastAsia="Times New Roman" w:hAnsi="Times New Roman" w:cs="Times New Roman"/>
          <w:b/>
          <w:bCs/>
        </w:rPr>
        <w:br w:type="page"/>
      </w:r>
      <w:r w:rsidRPr="00680569">
        <w:rPr>
          <w:rFonts w:ascii="Times New Roman" w:eastAsia="Times New Roman" w:hAnsi="Times New Roman" w:cs="Times New Roman"/>
          <w:b/>
          <w:bCs/>
        </w:rPr>
        <w:lastRenderedPageBreak/>
        <w:t>CHAPTER 5</w:t>
      </w:r>
    </w:p>
    <w:p w14:paraId="58CD8723" w14:textId="11A55ECF" w:rsidR="00BD4D17" w:rsidRPr="00680569" w:rsidRDefault="00BD4D17" w:rsidP="00C02E33">
      <w:pPr>
        <w:spacing w:before="100" w:beforeAutospacing="1" w:after="100" w:afterAutospacing="1" w:line="360" w:lineRule="auto"/>
        <w:jc w:val="center"/>
        <w:rPr>
          <w:rFonts w:ascii="Times New Roman" w:eastAsia="Times New Roman" w:hAnsi="Times New Roman" w:cs="Times New Roman"/>
          <w:b/>
          <w:bCs/>
        </w:rPr>
      </w:pPr>
      <w:r w:rsidRPr="00680569">
        <w:rPr>
          <w:rFonts w:ascii="Times New Roman" w:eastAsia="Times New Roman" w:hAnsi="Times New Roman" w:cs="Times New Roman"/>
          <w:b/>
          <w:bCs/>
        </w:rPr>
        <w:t>PROJECT DESCRIPTION</w:t>
      </w:r>
    </w:p>
    <w:p w14:paraId="7ED1CB2A" w14:textId="516BFEB2" w:rsidR="00BD4D17" w:rsidRPr="00680569" w:rsidRDefault="00BD4D17" w:rsidP="00BD4D17">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5.1 MODULE DESCRIPTION</w:t>
      </w:r>
    </w:p>
    <w:p w14:paraId="75909DF6" w14:textId="77777777" w:rsidR="00BD4D17" w:rsidRPr="00680569" w:rsidRDefault="00BD4D17" w:rsidP="00BD4D17">
      <w:pPr>
        <w:pStyle w:val="ListParagraph1"/>
        <w:numPr>
          <w:ilvl w:val="0"/>
          <w:numId w:val="13"/>
        </w:numPr>
        <w:tabs>
          <w:tab w:val="left" w:pos="8115"/>
        </w:tabs>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User Registration &amp; Authentication Module</w:t>
      </w:r>
    </w:p>
    <w:p w14:paraId="4808ED76" w14:textId="77777777" w:rsidR="00BD4D17" w:rsidRPr="00680569" w:rsidRDefault="00BD4D17" w:rsidP="00BD4D17">
      <w:pPr>
        <w:pStyle w:val="ListParagraph1"/>
        <w:numPr>
          <w:ilvl w:val="0"/>
          <w:numId w:val="13"/>
        </w:numPr>
        <w:tabs>
          <w:tab w:val="left" w:pos="8115"/>
        </w:tabs>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Business Profile &amp; Document Submission Module</w:t>
      </w:r>
    </w:p>
    <w:p w14:paraId="198AB4E4" w14:textId="77777777" w:rsidR="00BD4D17" w:rsidRPr="00680569" w:rsidRDefault="00BD4D17" w:rsidP="00BD4D17">
      <w:pPr>
        <w:pStyle w:val="ListParagraph1"/>
        <w:numPr>
          <w:ilvl w:val="0"/>
          <w:numId w:val="13"/>
        </w:numPr>
        <w:tabs>
          <w:tab w:val="left" w:pos="8115"/>
        </w:tabs>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Government Approval System for Business Registration Module</w:t>
      </w:r>
    </w:p>
    <w:p w14:paraId="794A4D51" w14:textId="77777777" w:rsidR="00BD4D17" w:rsidRPr="00680569" w:rsidRDefault="00BD4D17" w:rsidP="00BD4D17">
      <w:pPr>
        <w:pStyle w:val="ListParagraph1"/>
        <w:numPr>
          <w:ilvl w:val="0"/>
          <w:numId w:val="13"/>
        </w:numPr>
        <w:tabs>
          <w:tab w:val="left" w:pos="8115"/>
        </w:tabs>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Real-Time Application Tracking &amp; Notifications Module</w:t>
      </w:r>
    </w:p>
    <w:p w14:paraId="328508FF" w14:textId="77777777" w:rsidR="00BD4D17" w:rsidRPr="00680569" w:rsidRDefault="00BD4D17" w:rsidP="00BD4D17">
      <w:pPr>
        <w:pStyle w:val="ListParagraph1"/>
        <w:numPr>
          <w:ilvl w:val="0"/>
          <w:numId w:val="13"/>
        </w:numPr>
        <w:tabs>
          <w:tab w:val="left" w:pos="8115"/>
        </w:tabs>
        <w:spacing w:line="360" w:lineRule="auto"/>
        <w:jc w:val="both"/>
        <w:rPr>
          <w:rFonts w:ascii="Times New Roman" w:hAnsi="Times New Roman" w:cs="Times New Roman"/>
          <w:sz w:val="24"/>
          <w:szCs w:val="24"/>
        </w:rPr>
      </w:pPr>
      <w:r w:rsidRPr="00680569">
        <w:rPr>
          <w:rFonts w:ascii="Times New Roman" w:hAnsi="Times New Roman" w:cs="Times New Roman"/>
          <w:sz w:val="24"/>
          <w:szCs w:val="24"/>
        </w:rPr>
        <w:t>Licensing &amp; Certification Module</w:t>
      </w:r>
    </w:p>
    <w:p w14:paraId="76249C64" w14:textId="74590BD3" w:rsidR="00BD4D17" w:rsidRPr="00680569" w:rsidRDefault="00BD4D17" w:rsidP="00BD4D17">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5.1.1 User Management Module</w:t>
      </w:r>
    </w:p>
    <w:p w14:paraId="38E57897" w14:textId="77777777" w:rsidR="00BD4D17" w:rsidRPr="00680569" w:rsidRDefault="00BD4D17" w:rsidP="00C345F1">
      <w:pPr>
        <w:spacing w:before="100" w:beforeAutospacing="1" w:after="100" w:afterAutospacing="1" w:line="360" w:lineRule="auto"/>
        <w:ind w:left="720"/>
        <w:jc w:val="both"/>
        <w:rPr>
          <w:rFonts w:ascii="Times New Roman" w:eastAsia="Times New Roman" w:hAnsi="Times New Roman" w:cs="Times New Roman"/>
        </w:rPr>
      </w:pPr>
      <w:r w:rsidRPr="00680569">
        <w:rPr>
          <w:rFonts w:ascii="Times New Roman" w:eastAsia="Times New Roman" w:hAnsi="Times New Roman" w:cs="Times New Roman"/>
        </w:rPr>
        <w:t>This module allows entrepreneurs, consultants, and government officials to securely register and log into the platform. It supports role-based authentication to provide access according to user type. Secure credentials, OTP/email verification, and password encryption ensure user data protection. It establishes a unique identity for each user on the platform. Admins can manage users and monitor activities. This module lays the foundation for a secure, personalized experience.</w:t>
      </w:r>
    </w:p>
    <w:p w14:paraId="1CCE7EDC" w14:textId="2B50BDE4" w:rsidR="00BD4D17" w:rsidRPr="00680569" w:rsidRDefault="00BD4D17" w:rsidP="00BD4D17">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5.1.2 Business Profile &amp; Document Submission Module</w:t>
      </w:r>
    </w:p>
    <w:p w14:paraId="628D6492" w14:textId="77777777" w:rsidR="00BD4D17" w:rsidRPr="00680569" w:rsidRDefault="00BD4D17"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Entrepreneurs can create detailed business profiles with necessary information like company name, type, and location. The module facilitates uploading of mandatory documents such as PAN, Aadhar, and incorporation certificates. It ensures structured data input and document validation checks. Users can edit or update their profiles during the process. The system verifies document format and completeness before submission. This module ensures readiness for compliance and approval.</w:t>
      </w:r>
    </w:p>
    <w:p w14:paraId="3929CE2E" w14:textId="5DDD980A" w:rsidR="00BD4D17" w:rsidRPr="00680569" w:rsidRDefault="00BD4D17" w:rsidP="00BD4D17">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5.1.3 Government Approval System for Business Registration Module</w:t>
      </w:r>
    </w:p>
    <w:p w14:paraId="38D2E9AF" w14:textId="77777777" w:rsidR="00BD4D17" w:rsidRPr="00680569" w:rsidRDefault="00BD4D17"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 xml:space="preserve">This module integrates with GST, ROC, MSME, and other portals to automate compliance checks. It enables officials to review applications, verify documents, and approve or reject requests. Each action taken by officials is logged for transparency. Notifications are sent to users on progress and decision outcomes. Workflow automation reduces manual </w:t>
      </w:r>
      <w:r w:rsidRPr="00680569">
        <w:rPr>
          <w:rFonts w:ascii="Times New Roman" w:eastAsia="Times New Roman" w:hAnsi="Times New Roman" w:cs="Times New Roman"/>
        </w:rPr>
        <w:lastRenderedPageBreak/>
        <w:t>handling and processing time. The module bridges communication between government bodies and applicants.</w:t>
      </w:r>
    </w:p>
    <w:p w14:paraId="7938C16C" w14:textId="6F7B8A47" w:rsidR="008375CB" w:rsidRPr="00680569" w:rsidRDefault="008375CB" w:rsidP="00BD4D17">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5.1.4 Real-Time Application Tracking &amp; Notifications Module</w:t>
      </w:r>
    </w:p>
    <w:p w14:paraId="2135315C" w14:textId="77777777" w:rsidR="008375CB" w:rsidRPr="00680569" w:rsidRDefault="008375CB"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This module provides a dynamic dashboard for users to track their application status across departments. Automated notifications via email/SMS inform users of updates, pending actions, or approvals. It reduces uncertainty and improves user experience with transparency. Users can view the timeline and history of actions on their application. The module enhances accountability and encourages timely actions. It serves as the communication bridge throughout the process.</w:t>
      </w:r>
    </w:p>
    <w:p w14:paraId="031D06BD" w14:textId="31B4BF12" w:rsidR="008375CB" w:rsidRPr="00680569" w:rsidRDefault="008375CB" w:rsidP="00BD4D17">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5.1.5 Licensing &amp; Certification Module</w:t>
      </w:r>
    </w:p>
    <w:p w14:paraId="7D88466D" w14:textId="77777777" w:rsidR="008375CB" w:rsidRPr="00680569" w:rsidRDefault="008375CB"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This module manages the issuance of industry-specific licenses and certificates once approvals are complete. It ensures digital signing and verification of certificates to maintain authenticity. Entrepreneurs can download and store these documents from their dashboard. The module also tracks license validity and sends renewal reminders. Integration with state/national licensing bodies ensures compliance. It simplifies access to all official credentials in one place.</w:t>
      </w:r>
    </w:p>
    <w:p w14:paraId="0A10102A" w14:textId="77777777" w:rsidR="008375CB" w:rsidRPr="00680569" w:rsidRDefault="008375CB" w:rsidP="008375CB">
      <w:pPr>
        <w:spacing w:before="100" w:beforeAutospacing="1" w:after="100" w:afterAutospacing="1" w:line="360" w:lineRule="auto"/>
        <w:jc w:val="both"/>
        <w:rPr>
          <w:rFonts w:ascii="Times New Roman" w:eastAsia="Times New Roman" w:hAnsi="Times New Roman" w:cs="Times New Roman"/>
        </w:rPr>
      </w:pPr>
    </w:p>
    <w:p w14:paraId="777759B6" w14:textId="77777777" w:rsidR="008375CB" w:rsidRPr="00680569" w:rsidRDefault="008375CB" w:rsidP="008375CB">
      <w:pPr>
        <w:spacing w:before="100" w:beforeAutospacing="1" w:after="100" w:afterAutospacing="1" w:line="360" w:lineRule="auto"/>
        <w:jc w:val="both"/>
        <w:rPr>
          <w:rFonts w:ascii="Times New Roman" w:eastAsia="Times New Roman" w:hAnsi="Times New Roman" w:cs="Times New Roman"/>
        </w:rPr>
      </w:pPr>
    </w:p>
    <w:p w14:paraId="4493BE6F" w14:textId="77777777" w:rsidR="008375CB" w:rsidRPr="00680569" w:rsidRDefault="008375CB" w:rsidP="008375CB">
      <w:pPr>
        <w:spacing w:before="100" w:beforeAutospacing="1" w:after="100" w:afterAutospacing="1" w:line="360" w:lineRule="auto"/>
        <w:jc w:val="both"/>
        <w:rPr>
          <w:rFonts w:ascii="Times New Roman" w:eastAsia="Times New Roman" w:hAnsi="Times New Roman" w:cs="Times New Roman"/>
        </w:rPr>
      </w:pPr>
    </w:p>
    <w:p w14:paraId="4BC51D42" w14:textId="77777777" w:rsidR="00680569" w:rsidRDefault="00680569" w:rsidP="00C15180">
      <w:pPr>
        <w:spacing w:before="100" w:beforeAutospacing="1" w:after="100" w:afterAutospacing="1" w:line="360" w:lineRule="auto"/>
        <w:jc w:val="center"/>
        <w:rPr>
          <w:rFonts w:ascii="Times New Roman" w:eastAsia="Times New Roman" w:hAnsi="Times New Roman" w:cs="Times New Roman"/>
          <w:b/>
          <w:bCs/>
        </w:rPr>
      </w:pPr>
    </w:p>
    <w:p w14:paraId="7BA09AF6" w14:textId="77777777" w:rsidR="00680569" w:rsidRDefault="00680569" w:rsidP="00C15180">
      <w:pPr>
        <w:spacing w:before="100" w:beforeAutospacing="1" w:after="100" w:afterAutospacing="1" w:line="360" w:lineRule="auto"/>
        <w:jc w:val="center"/>
        <w:rPr>
          <w:rFonts w:ascii="Times New Roman" w:eastAsia="Times New Roman" w:hAnsi="Times New Roman" w:cs="Times New Roman"/>
          <w:b/>
          <w:bCs/>
        </w:rPr>
      </w:pPr>
    </w:p>
    <w:p w14:paraId="6CEFB92A" w14:textId="77777777" w:rsidR="00680569" w:rsidRDefault="00680569" w:rsidP="00C15180">
      <w:pPr>
        <w:spacing w:before="100" w:beforeAutospacing="1" w:after="100" w:afterAutospacing="1" w:line="360" w:lineRule="auto"/>
        <w:jc w:val="center"/>
        <w:rPr>
          <w:rFonts w:ascii="Times New Roman" w:eastAsia="Times New Roman" w:hAnsi="Times New Roman" w:cs="Times New Roman"/>
          <w:b/>
          <w:bCs/>
        </w:rPr>
      </w:pPr>
    </w:p>
    <w:p w14:paraId="5694BD45" w14:textId="77777777" w:rsidR="00680569" w:rsidRDefault="00680569" w:rsidP="00C15180">
      <w:pPr>
        <w:spacing w:before="100" w:beforeAutospacing="1" w:after="100" w:afterAutospacing="1" w:line="360" w:lineRule="auto"/>
        <w:jc w:val="center"/>
        <w:rPr>
          <w:rFonts w:ascii="Times New Roman" w:eastAsia="Times New Roman" w:hAnsi="Times New Roman" w:cs="Times New Roman"/>
          <w:b/>
          <w:bCs/>
        </w:rPr>
      </w:pPr>
    </w:p>
    <w:p w14:paraId="319484E0" w14:textId="77777777" w:rsidR="00680569" w:rsidRDefault="00680569" w:rsidP="00C15180">
      <w:pPr>
        <w:spacing w:before="100" w:beforeAutospacing="1" w:after="100" w:afterAutospacing="1" w:line="360" w:lineRule="auto"/>
        <w:jc w:val="center"/>
        <w:rPr>
          <w:rFonts w:ascii="Times New Roman" w:eastAsia="Times New Roman" w:hAnsi="Times New Roman" w:cs="Times New Roman"/>
          <w:b/>
          <w:bCs/>
        </w:rPr>
      </w:pPr>
    </w:p>
    <w:p w14:paraId="6D8A76A9" w14:textId="77777777" w:rsidR="00680569" w:rsidRDefault="00680569" w:rsidP="00C15180">
      <w:pPr>
        <w:spacing w:before="100" w:beforeAutospacing="1" w:after="100" w:afterAutospacing="1" w:line="360" w:lineRule="auto"/>
        <w:jc w:val="center"/>
        <w:rPr>
          <w:rFonts w:ascii="Times New Roman" w:eastAsia="Times New Roman" w:hAnsi="Times New Roman" w:cs="Times New Roman"/>
          <w:b/>
          <w:bCs/>
        </w:rPr>
      </w:pPr>
    </w:p>
    <w:p w14:paraId="7F18062C" w14:textId="71F83AB9" w:rsidR="00C15180" w:rsidRPr="00680569" w:rsidRDefault="00135CA8" w:rsidP="00135CA8">
      <w:pPr>
        <w:spacing w:before="100" w:beforeAutospacing="1" w:after="100" w:afterAutospacing="1" w:line="360" w:lineRule="auto"/>
        <w:rPr>
          <w:rFonts w:ascii="Times New Roman" w:eastAsia="Times New Roman" w:hAnsi="Times New Roman" w:cs="Times New Roman"/>
          <w:b/>
          <w:bCs/>
        </w:rPr>
      </w:pPr>
      <w:r>
        <w:rPr>
          <w:rFonts w:ascii="Times New Roman" w:eastAsia="Times New Roman" w:hAnsi="Times New Roman" w:cs="Times New Roman"/>
          <w:b/>
          <w:bCs/>
        </w:rPr>
        <w:lastRenderedPageBreak/>
        <w:t xml:space="preserve">                                                               </w:t>
      </w:r>
      <w:r w:rsidR="001D655A" w:rsidRPr="00680569">
        <w:rPr>
          <w:rFonts w:ascii="Times New Roman" w:eastAsia="Times New Roman" w:hAnsi="Times New Roman" w:cs="Times New Roman"/>
          <w:b/>
          <w:bCs/>
        </w:rPr>
        <w:t>CHAPTER 6</w:t>
      </w:r>
    </w:p>
    <w:p w14:paraId="708A540C" w14:textId="4B63391E" w:rsidR="001D655A" w:rsidRPr="00680569" w:rsidRDefault="001D655A" w:rsidP="001D655A">
      <w:pPr>
        <w:spacing w:before="100" w:beforeAutospacing="1" w:after="100" w:afterAutospacing="1" w:line="360" w:lineRule="auto"/>
        <w:jc w:val="center"/>
        <w:rPr>
          <w:rFonts w:ascii="Times New Roman" w:eastAsia="Times New Roman" w:hAnsi="Times New Roman" w:cs="Times New Roman"/>
          <w:b/>
          <w:bCs/>
        </w:rPr>
      </w:pPr>
      <w:r w:rsidRPr="00680569">
        <w:rPr>
          <w:rFonts w:ascii="Times New Roman" w:eastAsia="Times New Roman" w:hAnsi="Times New Roman" w:cs="Times New Roman"/>
          <w:b/>
          <w:bCs/>
        </w:rPr>
        <w:t>SYSTEM TESTING</w:t>
      </w:r>
    </w:p>
    <w:p w14:paraId="4FBB0172" w14:textId="77777777" w:rsidR="001D655A" w:rsidRPr="00680569" w:rsidRDefault="001D655A" w:rsidP="001D655A">
      <w:pPr>
        <w:spacing w:before="100" w:beforeAutospacing="1" w:after="100" w:afterAutospacing="1" w:line="360" w:lineRule="auto"/>
        <w:jc w:val="center"/>
        <w:rPr>
          <w:rFonts w:ascii="Times New Roman" w:eastAsia="Times New Roman" w:hAnsi="Times New Roman" w:cs="Times New Roman"/>
          <w:b/>
          <w:bCs/>
        </w:rPr>
      </w:pPr>
    </w:p>
    <w:p w14:paraId="0E1A5B18"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To ensure the successful deployment of the Smart Approval System, comprehensive system testing is carried out to validate the complete functionality, performance, security, and integration of the platform. As this platform handles sensitive business data, real-time status tracking, and government integration, it is crucial that each component works as expected in a real-world environment. The testing phase focuses on evaluating the system’s ability to handle business startup registrations efficiently and securely.</w:t>
      </w:r>
    </w:p>
    <w:p w14:paraId="47064C0E" w14:textId="77777777" w:rsidR="001D655A" w:rsidRPr="00680569" w:rsidRDefault="001D655A" w:rsidP="001D655A">
      <w:pPr>
        <w:spacing w:before="100" w:beforeAutospacing="1" w:after="100" w:afterAutospacing="1" w:line="360" w:lineRule="auto"/>
        <w:jc w:val="center"/>
        <w:rPr>
          <w:rFonts w:ascii="Times New Roman" w:eastAsia="Times New Roman" w:hAnsi="Times New Roman" w:cs="Times New Roman"/>
          <w:b/>
          <w:bCs/>
        </w:rPr>
      </w:pPr>
    </w:p>
    <w:p w14:paraId="6A78BD08" w14:textId="34F8C688" w:rsidR="001D655A" w:rsidRPr="00680569" w:rsidRDefault="001D655A" w:rsidP="00BD4D17">
      <w:pPr>
        <w:spacing w:before="100" w:beforeAutospacing="1" w:after="100" w:afterAutospacing="1" w:line="360" w:lineRule="auto"/>
        <w:rPr>
          <w:rFonts w:ascii="Times New Roman" w:eastAsia="Times New Roman" w:hAnsi="Times New Roman" w:cs="Times New Roman"/>
          <w:b/>
          <w:bCs/>
        </w:rPr>
      </w:pPr>
      <w:r w:rsidRPr="00680569">
        <w:rPr>
          <w:rFonts w:ascii="Times New Roman" w:eastAsia="Times New Roman" w:hAnsi="Times New Roman" w:cs="Times New Roman"/>
          <w:b/>
          <w:bCs/>
        </w:rPr>
        <w:t>6.1  Functional Testing</w:t>
      </w:r>
    </w:p>
    <w:p w14:paraId="04C132AD"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Functional testing is the foundation of system validation. Each module within the application is tested independently and in combination to ensure the system behaves according to defined requirements. For example, testers check if entrepreneurs can register, submit documents, make in-app payments, and track their application status without any issues. The workflow for government officials and consultants is also validated to ensure proper handling of application reviews, approvals, or rejections.</w:t>
      </w:r>
    </w:p>
    <w:p w14:paraId="5D66EA59" w14:textId="003330CF" w:rsidR="001D655A" w:rsidRPr="00680569" w:rsidRDefault="001D655A" w:rsidP="001D655A">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6.2 Integration Testing</w:t>
      </w:r>
    </w:p>
    <w:p w14:paraId="1DC37F2B" w14:textId="037CE5A9"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As the platform integrates with external government systems such as GST, ROC, and MSME, integration testing is essential. Simulated API calls are made to verify seamless data exchange between the Smart Approval System and government portals. Scenarios including failed API responses, incorrect data formats, and delayed responses are also tested to ensure the system handles exceptions gracefully</w:t>
      </w:r>
    </w:p>
    <w:p w14:paraId="61B9CC2F" w14:textId="7A416BB8" w:rsidR="001D655A" w:rsidRPr="00680569" w:rsidRDefault="001D655A" w:rsidP="001D655A">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6.3 Role-Based Access Control Testing</w:t>
      </w:r>
    </w:p>
    <w:p w14:paraId="04B389EA"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 xml:space="preserve">This testing ensures that different users—entrepreneurs, government officials, and consultants—access only their designated sections of the application. Role restrictions are verified by attempting unauthorized actions, such as a regular user trying to access government </w:t>
      </w:r>
      <w:r w:rsidRPr="00680569">
        <w:rPr>
          <w:rFonts w:ascii="Times New Roman" w:eastAsia="Times New Roman" w:hAnsi="Times New Roman" w:cs="Times New Roman"/>
        </w:rPr>
        <w:lastRenderedPageBreak/>
        <w:t>review modules or a consultant editing entrepreneur submissions. This prevents data manipulation and ensures a secure, compliant environment.</w:t>
      </w:r>
    </w:p>
    <w:p w14:paraId="1F3D2B43" w14:textId="654A4A75" w:rsidR="001D655A" w:rsidRPr="00680569" w:rsidRDefault="001D655A" w:rsidP="001D655A">
      <w:pPr>
        <w:spacing w:before="100" w:beforeAutospacing="1" w:after="100" w:afterAutospacing="1" w:line="360" w:lineRule="auto"/>
        <w:jc w:val="both"/>
        <w:rPr>
          <w:rFonts w:ascii="Times New Roman" w:eastAsia="Times New Roman" w:hAnsi="Times New Roman" w:cs="Times New Roman"/>
          <w:b/>
          <w:bCs/>
        </w:rPr>
      </w:pPr>
      <w:r w:rsidRPr="00680569">
        <w:rPr>
          <w:rFonts w:ascii="Times New Roman" w:eastAsia="Times New Roman" w:hAnsi="Times New Roman" w:cs="Times New Roman"/>
          <w:b/>
          <w:bCs/>
        </w:rPr>
        <w:t>6.4 UI/UX Testing</w:t>
      </w:r>
    </w:p>
    <w:p w14:paraId="298B58F4"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The application is tested across various browsers and devices to ensure consistent user experience. All interfaces are checked for responsiveness, accessibility, and navigation. User-friendly design is validated by testing the guided registration flow, dashboard usability, error messages, and form validations. The goal is to ensure that even first-time users can complete the process smoothly.</w:t>
      </w:r>
    </w:p>
    <w:p w14:paraId="61A7CB57" w14:textId="3C669206" w:rsidR="001D655A" w:rsidRPr="00680569" w:rsidRDefault="001D655A" w:rsidP="001D655A">
      <w:pPr>
        <w:spacing w:before="100" w:beforeAutospacing="1" w:after="100" w:afterAutospacing="1" w:line="360" w:lineRule="auto"/>
        <w:jc w:val="both"/>
        <w:outlineLvl w:val="3"/>
        <w:rPr>
          <w:rFonts w:ascii="Times New Roman" w:eastAsia="Times New Roman" w:hAnsi="Times New Roman" w:cs="Times New Roman"/>
          <w:b/>
          <w:bCs/>
        </w:rPr>
      </w:pPr>
      <w:r w:rsidRPr="00680569">
        <w:rPr>
          <w:rFonts w:ascii="Times New Roman" w:eastAsia="Times New Roman" w:hAnsi="Times New Roman" w:cs="Times New Roman"/>
          <w:b/>
          <w:bCs/>
        </w:rPr>
        <w:t>6.5 Real-Time Notification Testing</w:t>
      </w:r>
    </w:p>
    <w:p w14:paraId="1703A03A"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This involves testing the triggering and delivery of real-time alerts for different stages in the approval process. Notifications are sent via email or SMS when users submit applications, receive approvals, or make payments. Testers verify the content, accuracy, and timing of each notification to enhance user awareness and responsiveness.</w:t>
      </w:r>
    </w:p>
    <w:p w14:paraId="4360484E" w14:textId="394E9BC5" w:rsidR="001D655A" w:rsidRPr="00680569" w:rsidRDefault="001D655A" w:rsidP="001D655A">
      <w:pPr>
        <w:spacing w:before="100" w:beforeAutospacing="1" w:after="100" w:afterAutospacing="1" w:line="360" w:lineRule="auto"/>
        <w:jc w:val="both"/>
        <w:outlineLvl w:val="3"/>
        <w:rPr>
          <w:rFonts w:ascii="Times New Roman" w:eastAsia="Times New Roman" w:hAnsi="Times New Roman" w:cs="Times New Roman"/>
          <w:b/>
          <w:bCs/>
        </w:rPr>
      </w:pPr>
      <w:r w:rsidRPr="00680569">
        <w:rPr>
          <w:rFonts w:ascii="Times New Roman" w:eastAsia="Times New Roman" w:hAnsi="Times New Roman" w:cs="Times New Roman"/>
          <w:b/>
          <w:bCs/>
        </w:rPr>
        <w:t>6.6 Security Testing</w:t>
      </w:r>
    </w:p>
    <w:p w14:paraId="5FC2ABE1"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Given the sensitivity of the data handled, thorough security testing is conducted. This includes testing encryption of passwords and personal details, validating secure access to uploaded documents, and checking for vulnerabilities such as SQL injection, XSS attacks, and unauthorized file access. Session management, user timeout, and access logging are also tested to prevent breaches.</w:t>
      </w:r>
    </w:p>
    <w:p w14:paraId="3AD6A1D8" w14:textId="77777777" w:rsidR="001D655A" w:rsidRPr="00680569" w:rsidRDefault="001D655A" w:rsidP="001D655A">
      <w:pPr>
        <w:spacing w:before="100" w:beforeAutospacing="1" w:after="100" w:afterAutospacing="1" w:line="360" w:lineRule="auto"/>
        <w:jc w:val="both"/>
        <w:outlineLvl w:val="3"/>
        <w:rPr>
          <w:rFonts w:ascii="Times New Roman" w:eastAsia="Times New Roman" w:hAnsi="Times New Roman" w:cs="Times New Roman"/>
          <w:b/>
          <w:bCs/>
        </w:rPr>
      </w:pPr>
      <w:r w:rsidRPr="00680569">
        <w:rPr>
          <w:rFonts w:ascii="Times New Roman" w:eastAsia="Times New Roman" w:hAnsi="Times New Roman" w:cs="Times New Roman"/>
          <w:b/>
          <w:bCs/>
        </w:rPr>
        <w:t>6.7 Performance Testing</w:t>
      </w:r>
    </w:p>
    <w:p w14:paraId="570B9CA8" w14:textId="77777777" w:rsidR="001D655A" w:rsidRPr="00680569" w:rsidRDefault="001D655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The system's performance under high user load is evaluated to ensure stability and responsiveness. Load testing is performed to simulate concurrent users registering, uploading documents, and accessing dashboards. The aim is to identify performance bottlenecks and ensure the system maintains quick response times during peak traffic periods.</w:t>
      </w:r>
    </w:p>
    <w:p w14:paraId="0D9156FC" w14:textId="7385BF61" w:rsidR="001D655A" w:rsidRPr="00680569" w:rsidRDefault="001D655A" w:rsidP="001D655A">
      <w:pPr>
        <w:spacing w:before="100" w:beforeAutospacing="1" w:after="100" w:afterAutospacing="1" w:line="360" w:lineRule="auto"/>
        <w:jc w:val="both"/>
        <w:outlineLvl w:val="3"/>
        <w:rPr>
          <w:rFonts w:ascii="Times New Roman" w:eastAsia="Times New Roman" w:hAnsi="Times New Roman" w:cs="Times New Roman"/>
          <w:b/>
          <w:bCs/>
        </w:rPr>
      </w:pPr>
    </w:p>
    <w:p w14:paraId="2DC4043E" w14:textId="77777777" w:rsidR="00680569" w:rsidRDefault="00680569" w:rsidP="001D655A">
      <w:pPr>
        <w:spacing w:before="100" w:beforeAutospacing="1" w:after="100" w:afterAutospacing="1" w:line="360" w:lineRule="auto"/>
        <w:jc w:val="center"/>
        <w:rPr>
          <w:rFonts w:ascii="Times New Roman" w:eastAsia="Times New Roman" w:hAnsi="Times New Roman" w:cs="Times New Roman"/>
          <w:b/>
          <w:bCs/>
        </w:rPr>
      </w:pPr>
    </w:p>
    <w:p w14:paraId="0519CD9B" w14:textId="0551CA21" w:rsidR="001D655A" w:rsidRPr="00680569" w:rsidRDefault="001D655A" w:rsidP="001D655A">
      <w:pPr>
        <w:spacing w:before="100" w:beforeAutospacing="1" w:after="100" w:afterAutospacing="1" w:line="360" w:lineRule="auto"/>
        <w:jc w:val="center"/>
        <w:rPr>
          <w:rFonts w:ascii="Times New Roman" w:eastAsia="Times New Roman" w:hAnsi="Times New Roman" w:cs="Times New Roman"/>
          <w:b/>
          <w:bCs/>
        </w:rPr>
      </w:pPr>
      <w:r w:rsidRPr="00680569">
        <w:rPr>
          <w:rFonts w:ascii="Times New Roman" w:eastAsia="Times New Roman" w:hAnsi="Times New Roman" w:cs="Times New Roman"/>
          <w:b/>
          <w:bCs/>
        </w:rPr>
        <w:lastRenderedPageBreak/>
        <w:t>CHAPTER 7</w:t>
      </w:r>
    </w:p>
    <w:p w14:paraId="22CA22E2" w14:textId="3FA8EF53" w:rsidR="00FC54EF" w:rsidRDefault="001D655A" w:rsidP="00FC54EF">
      <w:pPr>
        <w:spacing w:before="100" w:beforeAutospacing="1" w:after="100" w:afterAutospacing="1" w:line="360" w:lineRule="auto"/>
        <w:jc w:val="center"/>
        <w:rPr>
          <w:rFonts w:ascii="Times New Roman" w:eastAsia="Times New Roman" w:hAnsi="Times New Roman" w:cs="Times New Roman"/>
          <w:b/>
          <w:bCs/>
        </w:rPr>
      </w:pPr>
      <w:r w:rsidRPr="00680569">
        <w:rPr>
          <w:rFonts w:ascii="Times New Roman" w:eastAsia="Times New Roman" w:hAnsi="Times New Roman" w:cs="Times New Roman"/>
          <w:b/>
          <w:bCs/>
        </w:rPr>
        <w:t>SYSTEM IMPLEMENTATION</w:t>
      </w:r>
    </w:p>
    <w:p w14:paraId="0D329274" w14:textId="77777777" w:rsidR="00135CA8" w:rsidRPr="00680569" w:rsidRDefault="00135CA8" w:rsidP="00135CA8">
      <w:pPr>
        <w:spacing w:before="100" w:beforeAutospacing="1" w:after="100" w:afterAutospacing="1" w:line="360" w:lineRule="auto"/>
        <w:jc w:val="center"/>
        <w:rPr>
          <w:rFonts w:ascii="Times New Roman" w:hAnsi="Times New Roman" w:cs="Times New Roman"/>
          <w:b/>
        </w:rPr>
      </w:pPr>
      <w:r w:rsidRPr="00680569">
        <w:rPr>
          <w:rFonts w:ascii="Times New Roman" w:eastAsia="Times New Roman" w:hAnsi="Times New Roman" w:cs="Times New Roman"/>
          <w:b/>
          <w:bCs/>
        </w:rPr>
        <w:t xml:space="preserve">5.2 </w:t>
      </w:r>
      <w:r w:rsidRPr="00680569">
        <w:rPr>
          <w:rFonts w:ascii="Times New Roman" w:hAnsi="Times New Roman" w:cs="Times New Roman"/>
          <w:b/>
        </w:rPr>
        <w:t>SYSTEM ARCHITECTURE DIAGRAM</w:t>
      </w:r>
    </w:p>
    <w:p w14:paraId="68293724" w14:textId="77777777" w:rsidR="00135CA8" w:rsidRPr="00680569" w:rsidRDefault="00135CA8" w:rsidP="00135CA8">
      <w:pPr>
        <w:spacing w:before="100" w:beforeAutospacing="1" w:after="100" w:afterAutospacing="1" w:line="360" w:lineRule="auto"/>
        <w:jc w:val="center"/>
        <w:rPr>
          <w:rFonts w:ascii="Times New Roman" w:eastAsia="Times New Roman" w:hAnsi="Times New Roman" w:cs="Times New Roman"/>
          <w:b/>
          <w:bCs/>
        </w:rPr>
      </w:pPr>
    </w:p>
    <w:p w14:paraId="10355977" w14:textId="77777777" w:rsidR="00135CA8" w:rsidRPr="00680569" w:rsidRDefault="00135CA8" w:rsidP="00135CA8">
      <w:pPr>
        <w:jc w:val="center"/>
        <w:rPr>
          <w:rFonts w:ascii="Times New Roman" w:eastAsia="Times New Roman" w:hAnsi="Times New Roman" w:cs="Times New Roman"/>
          <w:b/>
          <w:bCs/>
        </w:rPr>
      </w:pPr>
      <w:r w:rsidRPr="00680569">
        <w:rPr>
          <w:rFonts w:ascii="Times New Roman" w:eastAsia="Times New Roman" w:hAnsi="Times New Roman" w:cs="Times New Roman"/>
          <w:b/>
          <w:bCs/>
          <w:noProof/>
        </w:rPr>
        <w:drawing>
          <wp:inline distT="0" distB="0" distL="0" distR="0" wp14:anchorId="6614C073" wp14:editId="4527ECC5">
            <wp:extent cx="5947361" cy="6038850"/>
            <wp:effectExtent l="0" t="0" r="0" b="0"/>
            <wp:docPr id="763836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8711" cy="6050375"/>
                    </a:xfrm>
                    <a:prstGeom prst="rect">
                      <a:avLst/>
                    </a:prstGeom>
                    <a:noFill/>
                  </pic:spPr>
                </pic:pic>
              </a:graphicData>
            </a:graphic>
          </wp:inline>
        </w:drawing>
      </w:r>
    </w:p>
    <w:p w14:paraId="69B5E798" w14:textId="77777777" w:rsidR="00135CA8" w:rsidRPr="00680569" w:rsidRDefault="00135CA8" w:rsidP="00135CA8">
      <w:pPr>
        <w:tabs>
          <w:tab w:val="left" w:pos="8115"/>
        </w:tabs>
        <w:spacing w:line="360" w:lineRule="auto"/>
        <w:jc w:val="both"/>
        <w:rPr>
          <w:rFonts w:ascii="Times New Roman" w:hAnsi="Times New Roman" w:cs="Times New Roman"/>
          <w:b/>
        </w:rPr>
      </w:pPr>
    </w:p>
    <w:p w14:paraId="0282A95C" w14:textId="77777777" w:rsidR="00135CA8" w:rsidRPr="00680569" w:rsidRDefault="00135CA8" w:rsidP="00135CA8">
      <w:pPr>
        <w:tabs>
          <w:tab w:val="left" w:pos="8115"/>
        </w:tabs>
        <w:spacing w:line="360" w:lineRule="auto"/>
        <w:jc w:val="both"/>
        <w:rPr>
          <w:rFonts w:ascii="Times New Roman" w:hAnsi="Times New Roman" w:cs="Times New Roman"/>
          <w:b/>
        </w:rPr>
      </w:pPr>
    </w:p>
    <w:p w14:paraId="69A7DA8D" w14:textId="77777777" w:rsidR="00135CA8" w:rsidRPr="00680569" w:rsidRDefault="00135CA8" w:rsidP="00135CA8">
      <w:pPr>
        <w:tabs>
          <w:tab w:val="left" w:pos="8115"/>
        </w:tabs>
        <w:spacing w:line="360" w:lineRule="auto"/>
        <w:jc w:val="both"/>
        <w:rPr>
          <w:rFonts w:ascii="Times New Roman" w:hAnsi="Times New Roman" w:cs="Times New Roman"/>
          <w:b/>
        </w:rPr>
      </w:pPr>
    </w:p>
    <w:p w14:paraId="47BE1985" w14:textId="6CCD7822" w:rsidR="00135CA8" w:rsidRDefault="00135CA8" w:rsidP="00135CA8">
      <w:pPr>
        <w:tabs>
          <w:tab w:val="left" w:pos="8115"/>
        </w:tabs>
        <w:spacing w:line="360" w:lineRule="auto"/>
        <w:rPr>
          <w:rFonts w:ascii="Times New Roman" w:hAnsi="Times New Roman" w:cs="Times New Roman"/>
          <w:b/>
        </w:rPr>
      </w:pPr>
      <w:r>
        <w:rPr>
          <w:rFonts w:ascii="Times New Roman" w:hAnsi="Times New Roman" w:cs="Times New Roman"/>
          <w:b/>
        </w:rPr>
        <w:lastRenderedPageBreak/>
        <w:t xml:space="preserve">                                                    </w:t>
      </w:r>
      <w:r w:rsidRPr="00680569">
        <w:rPr>
          <w:rFonts w:ascii="Times New Roman" w:hAnsi="Times New Roman" w:cs="Times New Roman"/>
          <w:b/>
        </w:rPr>
        <w:t>5.2.</w:t>
      </w:r>
      <w:r>
        <w:rPr>
          <w:rFonts w:ascii="Times New Roman" w:hAnsi="Times New Roman" w:cs="Times New Roman"/>
          <w:b/>
        </w:rPr>
        <w:t>1USE CASE DIAGRAM</w:t>
      </w:r>
    </w:p>
    <w:p w14:paraId="62E5CFBE" w14:textId="77777777" w:rsidR="00135CA8" w:rsidRDefault="00135CA8" w:rsidP="00135CA8">
      <w:pPr>
        <w:tabs>
          <w:tab w:val="left" w:pos="8115"/>
        </w:tabs>
        <w:spacing w:line="360" w:lineRule="auto"/>
        <w:jc w:val="center"/>
        <w:rPr>
          <w:rFonts w:ascii="Times New Roman" w:hAnsi="Times New Roman" w:cs="Times New Roman"/>
          <w:b/>
        </w:rPr>
      </w:pPr>
      <w:r>
        <w:rPr>
          <w:rFonts w:ascii="Times New Roman" w:hAnsi="Times New Roman" w:cs="Times New Roman"/>
          <w:b/>
          <w:noProof/>
        </w:rPr>
        <w:drawing>
          <wp:inline distT="0" distB="0" distL="0" distR="0" wp14:anchorId="27B3181C" wp14:editId="1CB0BC25">
            <wp:extent cx="3895725" cy="5231130"/>
            <wp:effectExtent l="0" t="0" r="9525" b="7620"/>
            <wp:docPr id="1432871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725" cy="5231130"/>
                    </a:xfrm>
                    <a:prstGeom prst="rect">
                      <a:avLst/>
                    </a:prstGeom>
                    <a:noFill/>
                  </pic:spPr>
                </pic:pic>
              </a:graphicData>
            </a:graphic>
          </wp:inline>
        </w:drawing>
      </w:r>
    </w:p>
    <w:p w14:paraId="255F905B" w14:textId="77777777" w:rsidR="00135CA8" w:rsidRDefault="00135CA8" w:rsidP="00135CA8">
      <w:pPr>
        <w:tabs>
          <w:tab w:val="left" w:pos="8115"/>
        </w:tabs>
        <w:spacing w:line="360" w:lineRule="auto"/>
        <w:jc w:val="center"/>
        <w:rPr>
          <w:rFonts w:ascii="Times New Roman" w:hAnsi="Times New Roman" w:cs="Times New Roman"/>
          <w:b/>
        </w:rPr>
      </w:pPr>
    </w:p>
    <w:p w14:paraId="5E31AEDA" w14:textId="77777777" w:rsidR="00135CA8" w:rsidRPr="00680569" w:rsidRDefault="00135CA8" w:rsidP="00135CA8">
      <w:pPr>
        <w:jc w:val="center"/>
        <w:rPr>
          <w:rFonts w:ascii="Times New Roman" w:eastAsia="Times New Roman" w:hAnsi="Times New Roman" w:cs="Times New Roman"/>
          <w:b/>
          <w:bCs/>
        </w:rPr>
      </w:pPr>
      <w:r w:rsidRPr="00680569">
        <w:rPr>
          <w:rFonts w:ascii="Times New Roman" w:eastAsia="Times New Roman" w:hAnsi="Times New Roman" w:cs="Times New Roman"/>
          <w:b/>
          <w:bCs/>
        </w:rPr>
        <w:t xml:space="preserve">5.2.2 </w:t>
      </w:r>
      <w:r w:rsidRPr="00680569">
        <w:rPr>
          <w:rFonts w:ascii="Times New Roman" w:hAnsi="Times New Roman" w:cs="Times New Roman"/>
          <w:b/>
        </w:rPr>
        <w:t>GOVERNMENT APPROVAL PROCESS</w:t>
      </w:r>
    </w:p>
    <w:p w14:paraId="330DB916" w14:textId="77777777" w:rsidR="00135CA8" w:rsidRPr="00680569" w:rsidRDefault="00135CA8" w:rsidP="00135CA8">
      <w:pPr>
        <w:tabs>
          <w:tab w:val="left" w:pos="8115"/>
        </w:tabs>
        <w:spacing w:line="360" w:lineRule="auto"/>
        <w:jc w:val="center"/>
        <w:rPr>
          <w:rFonts w:ascii="Times New Roman" w:hAnsi="Times New Roman" w:cs="Times New Roman"/>
          <w:b/>
        </w:rPr>
      </w:pPr>
    </w:p>
    <w:p w14:paraId="30825D4E" w14:textId="77777777" w:rsidR="00135CA8" w:rsidRPr="00680569" w:rsidRDefault="00135CA8" w:rsidP="00135CA8">
      <w:pPr>
        <w:tabs>
          <w:tab w:val="left" w:pos="8115"/>
        </w:tabs>
        <w:spacing w:line="360" w:lineRule="auto"/>
        <w:jc w:val="both"/>
        <w:rPr>
          <w:rFonts w:ascii="Times New Roman" w:hAnsi="Times New Roman" w:cs="Times New Roman"/>
          <w:b/>
        </w:rPr>
      </w:pPr>
    </w:p>
    <w:p w14:paraId="14424AC9" w14:textId="77777777" w:rsidR="00135CA8" w:rsidRPr="00680569" w:rsidRDefault="00135CA8" w:rsidP="00135CA8">
      <w:pPr>
        <w:jc w:val="center"/>
        <w:rPr>
          <w:rFonts w:ascii="Times New Roman" w:eastAsia="Times New Roman" w:hAnsi="Times New Roman" w:cs="Times New Roman"/>
          <w:b/>
          <w:bCs/>
        </w:rPr>
      </w:pPr>
      <w:r w:rsidRPr="00680569">
        <w:rPr>
          <w:rFonts w:ascii="Times New Roman" w:eastAsia="Times New Roman" w:hAnsi="Times New Roman" w:cs="Times New Roman"/>
          <w:b/>
          <w:bCs/>
          <w:noProof/>
        </w:rPr>
        <w:drawing>
          <wp:inline distT="0" distB="0" distL="0" distR="0" wp14:anchorId="432EA657" wp14:editId="6FB03BB5">
            <wp:extent cx="5944235" cy="1188720"/>
            <wp:effectExtent l="0" t="0" r="0" b="0"/>
            <wp:docPr id="18026539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4235" cy="1188720"/>
                    </a:xfrm>
                    <a:prstGeom prst="rect">
                      <a:avLst/>
                    </a:prstGeom>
                    <a:noFill/>
                  </pic:spPr>
                </pic:pic>
              </a:graphicData>
            </a:graphic>
          </wp:inline>
        </w:drawing>
      </w:r>
    </w:p>
    <w:p w14:paraId="4E3BC581" w14:textId="77777777" w:rsidR="00135CA8" w:rsidRDefault="00135CA8" w:rsidP="00135CA8">
      <w:pPr>
        <w:spacing w:before="100" w:beforeAutospacing="1" w:after="100" w:afterAutospacing="1" w:line="360" w:lineRule="auto"/>
        <w:rPr>
          <w:rFonts w:ascii="Times New Roman" w:eastAsia="Times New Roman" w:hAnsi="Times New Roman" w:cs="Times New Roman"/>
          <w:b/>
          <w:bCs/>
        </w:rPr>
      </w:pPr>
    </w:p>
    <w:p w14:paraId="3DE1742C" w14:textId="77777777" w:rsidR="00135CA8" w:rsidRDefault="00135CA8" w:rsidP="00FC54EF">
      <w:pPr>
        <w:spacing w:before="100" w:beforeAutospacing="1" w:after="100" w:afterAutospacing="1" w:line="360" w:lineRule="auto"/>
        <w:jc w:val="center"/>
        <w:rPr>
          <w:rFonts w:ascii="Times New Roman" w:eastAsia="Times New Roman" w:hAnsi="Times New Roman" w:cs="Times New Roman"/>
          <w:b/>
          <w:bCs/>
        </w:rPr>
      </w:pPr>
    </w:p>
    <w:p w14:paraId="7A8006E0" w14:textId="0F219DE3" w:rsidR="00DA61A8" w:rsidRPr="00FC54EF" w:rsidRDefault="00FC54EF" w:rsidP="00FC54EF">
      <w:pPr>
        <w:spacing w:before="100" w:beforeAutospacing="1" w:after="100" w:afterAutospacing="1" w:line="360" w:lineRule="auto"/>
        <w:jc w:val="center"/>
        <w:rPr>
          <w:rFonts w:ascii="Times New Roman" w:eastAsia="Times New Roman" w:hAnsi="Times New Roman" w:cs="Times New Roman"/>
          <w:b/>
          <w:bCs/>
          <w:sz w:val="28"/>
          <w:szCs w:val="28"/>
        </w:rPr>
      </w:pPr>
      <w:r w:rsidRPr="00FC54EF">
        <w:rPr>
          <w:rFonts w:ascii="Times New Roman" w:eastAsia="Times New Roman" w:hAnsi="Times New Roman" w:cs="Times New Roman"/>
          <w:b/>
          <w:bCs/>
          <w:sz w:val="28"/>
          <w:szCs w:val="28"/>
        </w:rPr>
        <w:t>7.1</w:t>
      </w:r>
      <w:r>
        <w:rPr>
          <w:rFonts w:ascii="Times New Roman" w:eastAsia="Times New Roman" w:hAnsi="Times New Roman" w:cs="Times New Roman"/>
          <w:b/>
          <w:bCs/>
          <w:sz w:val="28"/>
          <w:szCs w:val="28"/>
        </w:rPr>
        <w:t>.1</w:t>
      </w:r>
      <w:r w:rsidRPr="00FC54EF">
        <w:rPr>
          <w:rFonts w:ascii="Times New Roman" w:eastAsia="Times New Roman" w:hAnsi="Times New Roman" w:cs="Times New Roman"/>
          <w:b/>
          <w:bCs/>
          <w:sz w:val="28"/>
          <w:szCs w:val="28"/>
        </w:rPr>
        <w:t xml:space="preserve">  Login Page</w:t>
      </w:r>
    </w:p>
    <w:p w14:paraId="6B4AE42A" w14:textId="4A9FE897" w:rsidR="001D655A" w:rsidRPr="00680569" w:rsidRDefault="001D655A" w:rsidP="00DA61A8">
      <w:pPr>
        <w:spacing w:before="100" w:beforeAutospacing="1" w:after="100" w:afterAutospacing="1" w:line="360" w:lineRule="auto"/>
        <w:jc w:val="center"/>
        <w:rPr>
          <w:rFonts w:ascii="Times New Roman" w:eastAsia="Times New Roman" w:hAnsi="Times New Roman" w:cs="Times New Roman"/>
          <w:b/>
          <w:bCs/>
          <w:noProof/>
        </w:rPr>
      </w:pPr>
      <w:r w:rsidRPr="00680569">
        <w:rPr>
          <w:rFonts w:ascii="Times New Roman" w:eastAsia="Times New Roman" w:hAnsi="Times New Roman" w:cs="Times New Roman"/>
          <w:b/>
          <w:bCs/>
          <w:noProof/>
        </w:rPr>
        <w:drawing>
          <wp:inline distT="0" distB="0" distL="0" distR="0" wp14:anchorId="08DDB587" wp14:editId="36328187">
            <wp:extent cx="5944235" cy="2859405"/>
            <wp:effectExtent l="0" t="0" r="0" b="0"/>
            <wp:docPr id="6117761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4235" cy="2859405"/>
                    </a:xfrm>
                    <a:prstGeom prst="rect">
                      <a:avLst/>
                    </a:prstGeom>
                    <a:noFill/>
                  </pic:spPr>
                </pic:pic>
              </a:graphicData>
            </a:graphic>
          </wp:inline>
        </w:drawing>
      </w:r>
    </w:p>
    <w:p w14:paraId="6FF9BF57" w14:textId="2A13DBF5" w:rsidR="001D655A" w:rsidRPr="00680569" w:rsidRDefault="00FC54EF" w:rsidP="001D655A">
      <w:pPr>
        <w:rPr>
          <w:rFonts w:ascii="Times New Roman" w:eastAsia="Times New Roman" w:hAnsi="Times New Roman" w:cs="Times New Roman"/>
          <w:b/>
          <w:bCs/>
          <w:noProof/>
        </w:rPr>
      </w:pPr>
      <w:r>
        <w:rPr>
          <w:rFonts w:ascii="Times New Roman" w:eastAsia="Times New Roman" w:hAnsi="Times New Roman" w:cs="Times New Roman"/>
          <w:b/>
          <w:bCs/>
          <w:noProof/>
        </w:rPr>
        <w:t xml:space="preserve">                                                               7.1.2 User Login  </w:t>
      </w:r>
    </w:p>
    <w:p w14:paraId="1F8CAD76" w14:textId="3DE3A0EE" w:rsidR="001D655A" w:rsidRPr="00680569" w:rsidRDefault="001D655A" w:rsidP="001D655A">
      <w:pPr>
        <w:tabs>
          <w:tab w:val="left" w:pos="7140"/>
        </w:tabs>
        <w:rPr>
          <w:rFonts w:ascii="Times New Roman" w:eastAsia="Times New Roman" w:hAnsi="Times New Roman" w:cs="Times New Roman"/>
        </w:rPr>
      </w:pPr>
      <w:r w:rsidRPr="00680569">
        <w:rPr>
          <w:rFonts w:ascii="Times New Roman" w:eastAsia="Times New Roman" w:hAnsi="Times New Roman" w:cs="Times New Roman"/>
        </w:rPr>
        <w:tab/>
      </w:r>
      <w:r w:rsidRPr="00680569">
        <w:rPr>
          <w:rFonts w:ascii="Times New Roman" w:eastAsia="Times New Roman" w:hAnsi="Times New Roman" w:cs="Times New Roman"/>
          <w:noProof/>
        </w:rPr>
        <w:drawing>
          <wp:inline distT="0" distB="0" distL="0" distR="0" wp14:anchorId="1F2F2AA8" wp14:editId="54E3AFFF">
            <wp:extent cx="5944235" cy="3103245"/>
            <wp:effectExtent l="0" t="0" r="0" b="1905"/>
            <wp:docPr id="1771395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4235" cy="3103245"/>
                    </a:xfrm>
                    <a:prstGeom prst="rect">
                      <a:avLst/>
                    </a:prstGeom>
                    <a:noFill/>
                  </pic:spPr>
                </pic:pic>
              </a:graphicData>
            </a:graphic>
          </wp:inline>
        </w:drawing>
      </w:r>
    </w:p>
    <w:p w14:paraId="0E954466" w14:textId="77777777" w:rsidR="00DA61A8" w:rsidRPr="00680569" w:rsidRDefault="00DA61A8" w:rsidP="001D655A">
      <w:pPr>
        <w:tabs>
          <w:tab w:val="left" w:pos="7140"/>
        </w:tabs>
        <w:rPr>
          <w:rFonts w:ascii="Times New Roman" w:eastAsia="Times New Roman" w:hAnsi="Times New Roman" w:cs="Times New Roman"/>
        </w:rPr>
      </w:pPr>
    </w:p>
    <w:p w14:paraId="6DB089B4" w14:textId="77777777" w:rsidR="00DA61A8" w:rsidRPr="00680569" w:rsidRDefault="00DA61A8" w:rsidP="001D655A">
      <w:pPr>
        <w:tabs>
          <w:tab w:val="left" w:pos="7140"/>
        </w:tabs>
        <w:rPr>
          <w:rFonts w:ascii="Times New Roman" w:eastAsia="Times New Roman" w:hAnsi="Times New Roman" w:cs="Times New Roman"/>
        </w:rPr>
      </w:pPr>
    </w:p>
    <w:p w14:paraId="6DFFBCB5" w14:textId="58EABEF7" w:rsidR="00FC54EF" w:rsidRDefault="00FC54EF" w:rsidP="001D655A">
      <w:pPr>
        <w:tabs>
          <w:tab w:val="left" w:pos="7140"/>
        </w:tabs>
        <w:rPr>
          <w:rFonts w:ascii="Times New Roman" w:eastAsia="Times New Roman" w:hAnsi="Times New Roman" w:cs="Times New Roman"/>
          <w:noProof/>
        </w:rPr>
      </w:pPr>
      <w:r>
        <w:rPr>
          <w:rFonts w:ascii="Times New Roman" w:eastAsia="Times New Roman" w:hAnsi="Times New Roman" w:cs="Times New Roman"/>
          <w:noProof/>
        </w:rPr>
        <w:t xml:space="preserve">                                                            7.1.3  Admin Login</w:t>
      </w:r>
    </w:p>
    <w:p w14:paraId="7FE8EE41" w14:textId="56EA1A4C" w:rsidR="00DA61A8" w:rsidRPr="00680569" w:rsidRDefault="00DA61A8" w:rsidP="001D655A">
      <w:pPr>
        <w:tabs>
          <w:tab w:val="left" w:pos="7140"/>
        </w:tabs>
        <w:rPr>
          <w:rFonts w:ascii="Times New Roman" w:eastAsia="Times New Roman" w:hAnsi="Times New Roman" w:cs="Times New Roman"/>
        </w:rPr>
      </w:pPr>
      <w:r w:rsidRPr="00680569">
        <w:rPr>
          <w:rFonts w:ascii="Times New Roman" w:eastAsia="Times New Roman" w:hAnsi="Times New Roman" w:cs="Times New Roman"/>
          <w:noProof/>
        </w:rPr>
        <w:lastRenderedPageBreak/>
        <w:drawing>
          <wp:inline distT="0" distB="0" distL="0" distR="0" wp14:anchorId="007462B6" wp14:editId="67D3990E">
            <wp:extent cx="5937885" cy="3420110"/>
            <wp:effectExtent l="0" t="0" r="5715" b="8890"/>
            <wp:docPr id="7733953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3420110"/>
                    </a:xfrm>
                    <a:prstGeom prst="rect">
                      <a:avLst/>
                    </a:prstGeom>
                    <a:noFill/>
                  </pic:spPr>
                </pic:pic>
              </a:graphicData>
            </a:graphic>
          </wp:inline>
        </w:drawing>
      </w:r>
    </w:p>
    <w:p w14:paraId="721BBD6B" w14:textId="6953BBB5" w:rsidR="00DA61A8" w:rsidRPr="00680569" w:rsidRDefault="00FC54EF" w:rsidP="001D655A">
      <w:pPr>
        <w:tabs>
          <w:tab w:val="left" w:pos="7140"/>
        </w:tabs>
        <w:rPr>
          <w:rFonts w:ascii="Times New Roman" w:eastAsia="Times New Roman" w:hAnsi="Times New Roman" w:cs="Times New Roman"/>
        </w:rPr>
      </w:pPr>
      <w:r>
        <w:rPr>
          <w:rFonts w:ascii="Times New Roman" w:eastAsia="Times New Roman" w:hAnsi="Times New Roman" w:cs="Times New Roman"/>
        </w:rPr>
        <w:t xml:space="preserve">                                                     7.1.4  Registration Form</w:t>
      </w:r>
    </w:p>
    <w:p w14:paraId="5A3F4944" w14:textId="253FA609" w:rsidR="00DA61A8" w:rsidRPr="00680569" w:rsidRDefault="00FC54EF" w:rsidP="001D655A">
      <w:pPr>
        <w:tabs>
          <w:tab w:val="left" w:pos="7140"/>
        </w:tabs>
        <w:rPr>
          <w:rFonts w:ascii="Times New Roman" w:eastAsia="Times New Roman" w:hAnsi="Times New Roman" w:cs="Times New Roman"/>
        </w:rPr>
      </w:pPr>
      <w:r>
        <w:rPr>
          <w:rFonts w:ascii="Times New Roman" w:eastAsia="Times New Roman" w:hAnsi="Times New Roman" w:cs="Times New Roman"/>
        </w:rPr>
        <w:t xml:space="preserve">                                                     </w:t>
      </w:r>
    </w:p>
    <w:p w14:paraId="5E1285C1" w14:textId="4EBABBF1" w:rsidR="00DA61A8" w:rsidRPr="00680569" w:rsidRDefault="00DA61A8" w:rsidP="001D655A">
      <w:pPr>
        <w:tabs>
          <w:tab w:val="left" w:pos="7140"/>
        </w:tabs>
        <w:rPr>
          <w:rFonts w:ascii="Times New Roman" w:eastAsia="Times New Roman" w:hAnsi="Times New Roman" w:cs="Times New Roman"/>
        </w:rPr>
      </w:pPr>
      <w:r w:rsidRPr="00680569">
        <w:rPr>
          <w:rFonts w:ascii="Times New Roman" w:eastAsia="Times New Roman" w:hAnsi="Times New Roman" w:cs="Times New Roman"/>
          <w:noProof/>
        </w:rPr>
        <w:drawing>
          <wp:inline distT="0" distB="0" distL="0" distR="0" wp14:anchorId="3B41D845" wp14:editId="2E82105E">
            <wp:extent cx="5937885" cy="3743325"/>
            <wp:effectExtent l="0" t="0" r="5715" b="9525"/>
            <wp:docPr id="9044083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3743325"/>
                    </a:xfrm>
                    <a:prstGeom prst="rect">
                      <a:avLst/>
                    </a:prstGeom>
                    <a:noFill/>
                  </pic:spPr>
                </pic:pic>
              </a:graphicData>
            </a:graphic>
          </wp:inline>
        </w:drawing>
      </w:r>
    </w:p>
    <w:p w14:paraId="10DE9BBC" w14:textId="77777777" w:rsidR="00DA61A8" w:rsidRPr="00680569" w:rsidRDefault="00DA61A8" w:rsidP="001D655A">
      <w:pPr>
        <w:tabs>
          <w:tab w:val="left" w:pos="7140"/>
        </w:tabs>
        <w:rPr>
          <w:rFonts w:ascii="Times New Roman" w:eastAsia="Times New Roman" w:hAnsi="Times New Roman" w:cs="Times New Roman"/>
        </w:rPr>
      </w:pPr>
    </w:p>
    <w:p w14:paraId="4600D75A" w14:textId="77777777" w:rsidR="00DA61A8" w:rsidRPr="00680569" w:rsidRDefault="00DA61A8" w:rsidP="001D655A">
      <w:pPr>
        <w:tabs>
          <w:tab w:val="left" w:pos="7140"/>
        </w:tabs>
        <w:rPr>
          <w:rFonts w:ascii="Times New Roman" w:eastAsia="Times New Roman" w:hAnsi="Times New Roman" w:cs="Times New Roman"/>
        </w:rPr>
      </w:pPr>
    </w:p>
    <w:p w14:paraId="731AE1FB" w14:textId="795DE8FA" w:rsidR="00FC54EF" w:rsidRDefault="00FC54EF" w:rsidP="001D655A">
      <w:pPr>
        <w:tabs>
          <w:tab w:val="left" w:pos="7140"/>
        </w:tabs>
        <w:rPr>
          <w:rFonts w:ascii="Times New Roman" w:eastAsia="Times New Roman" w:hAnsi="Times New Roman" w:cs="Times New Roman"/>
          <w:noProof/>
        </w:rPr>
      </w:pPr>
      <w:r>
        <w:rPr>
          <w:rFonts w:ascii="Times New Roman" w:eastAsia="Times New Roman" w:hAnsi="Times New Roman" w:cs="Times New Roman"/>
          <w:noProof/>
        </w:rPr>
        <w:t xml:space="preserve">                                                    7.1.5 Registration Form</w:t>
      </w:r>
    </w:p>
    <w:p w14:paraId="3D6214AF" w14:textId="4C54FA80" w:rsidR="00DA61A8" w:rsidRPr="00680569" w:rsidRDefault="00DA61A8" w:rsidP="001D655A">
      <w:pPr>
        <w:tabs>
          <w:tab w:val="left" w:pos="7140"/>
        </w:tabs>
        <w:rPr>
          <w:rFonts w:ascii="Times New Roman" w:eastAsia="Times New Roman" w:hAnsi="Times New Roman" w:cs="Times New Roman"/>
        </w:rPr>
      </w:pPr>
      <w:r w:rsidRPr="00680569">
        <w:rPr>
          <w:rFonts w:ascii="Times New Roman" w:eastAsia="Times New Roman" w:hAnsi="Times New Roman" w:cs="Times New Roman"/>
          <w:noProof/>
        </w:rPr>
        <w:lastRenderedPageBreak/>
        <w:drawing>
          <wp:inline distT="0" distB="0" distL="0" distR="0" wp14:anchorId="66B43048" wp14:editId="73A7148E">
            <wp:extent cx="5937885" cy="3371215"/>
            <wp:effectExtent l="0" t="0" r="5715" b="635"/>
            <wp:docPr id="2523493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3371215"/>
                    </a:xfrm>
                    <a:prstGeom prst="rect">
                      <a:avLst/>
                    </a:prstGeom>
                    <a:noFill/>
                  </pic:spPr>
                </pic:pic>
              </a:graphicData>
            </a:graphic>
          </wp:inline>
        </w:drawing>
      </w:r>
    </w:p>
    <w:p w14:paraId="58273092" w14:textId="77777777" w:rsidR="00DA61A8" w:rsidRPr="00680569" w:rsidRDefault="00DA61A8" w:rsidP="001D655A">
      <w:pPr>
        <w:tabs>
          <w:tab w:val="left" w:pos="7140"/>
        </w:tabs>
        <w:rPr>
          <w:rFonts w:ascii="Times New Roman" w:eastAsia="Times New Roman" w:hAnsi="Times New Roman" w:cs="Times New Roman"/>
        </w:rPr>
      </w:pPr>
    </w:p>
    <w:p w14:paraId="15CD5232" w14:textId="77777777" w:rsidR="00DA61A8" w:rsidRPr="00680569" w:rsidRDefault="00DA61A8" w:rsidP="001D655A">
      <w:pPr>
        <w:tabs>
          <w:tab w:val="left" w:pos="7140"/>
        </w:tabs>
        <w:rPr>
          <w:rFonts w:ascii="Times New Roman" w:eastAsia="Times New Roman" w:hAnsi="Times New Roman" w:cs="Times New Roman"/>
        </w:rPr>
      </w:pPr>
    </w:p>
    <w:p w14:paraId="3201E2A1" w14:textId="77777777" w:rsidR="00DA61A8" w:rsidRPr="00680569" w:rsidRDefault="00DA61A8" w:rsidP="001D655A">
      <w:pPr>
        <w:tabs>
          <w:tab w:val="left" w:pos="7140"/>
        </w:tabs>
        <w:rPr>
          <w:rFonts w:ascii="Times New Roman" w:eastAsia="Times New Roman" w:hAnsi="Times New Roman" w:cs="Times New Roman"/>
        </w:rPr>
      </w:pPr>
    </w:p>
    <w:p w14:paraId="35979EA0" w14:textId="28CA374A" w:rsidR="00DA61A8" w:rsidRPr="00680569" w:rsidRDefault="00FC54EF" w:rsidP="001D655A">
      <w:pPr>
        <w:tabs>
          <w:tab w:val="left" w:pos="7140"/>
        </w:tabs>
        <w:rPr>
          <w:rFonts w:ascii="Times New Roman" w:eastAsia="Times New Roman" w:hAnsi="Times New Roman" w:cs="Times New Roman"/>
        </w:rPr>
      </w:pPr>
      <w:r>
        <w:rPr>
          <w:rFonts w:ascii="Times New Roman" w:eastAsia="Times New Roman" w:hAnsi="Times New Roman" w:cs="Times New Roman"/>
        </w:rPr>
        <w:t xml:space="preserve">                                                             7.1.6 Admin Dashboard</w:t>
      </w:r>
    </w:p>
    <w:p w14:paraId="52BFD167" w14:textId="51BA7B9D" w:rsidR="00DA61A8" w:rsidRPr="00680569" w:rsidRDefault="00DA61A8" w:rsidP="001D655A">
      <w:pPr>
        <w:tabs>
          <w:tab w:val="left" w:pos="7140"/>
        </w:tabs>
        <w:rPr>
          <w:rFonts w:ascii="Times New Roman" w:eastAsia="Times New Roman" w:hAnsi="Times New Roman" w:cs="Times New Roman"/>
        </w:rPr>
      </w:pPr>
      <w:r w:rsidRPr="00680569">
        <w:rPr>
          <w:rFonts w:ascii="Times New Roman" w:eastAsia="Times New Roman" w:hAnsi="Times New Roman" w:cs="Times New Roman"/>
          <w:noProof/>
        </w:rPr>
        <w:drawing>
          <wp:inline distT="0" distB="0" distL="0" distR="0" wp14:anchorId="1EF372D7" wp14:editId="2A7B2801">
            <wp:extent cx="5944235" cy="2524125"/>
            <wp:effectExtent l="0" t="0" r="0" b="9525"/>
            <wp:docPr id="9183387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524125"/>
                    </a:xfrm>
                    <a:prstGeom prst="rect">
                      <a:avLst/>
                    </a:prstGeom>
                    <a:noFill/>
                  </pic:spPr>
                </pic:pic>
              </a:graphicData>
            </a:graphic>
          </wp:inline>
        </w:drawing>
      </w:r>
    </w:p>
    <w:p w14:paraId="569A069E" w14:textId="77777777" w:rsidR="00DA61A8" w:rsidRPr="00680569" w:rsidRDefault="00DA61A8" w:rsidP="001D655A">
      <w:pPr>
        <w:tabs>
          <w:tab w:val="left" w:pos="7140"/>
        </w:tabs>
        <w:rPr>
          <w:rFonts w:ascii="Times New Roman" w:eastAsia="Times New Roman" w:hAnsi="Times New Roman" w:cs="Times New Roman"/>
        </w:rPr>
      </w:pPr>
    </w:p>
    <w:p w14:paraId="128DF92A" w14:textId="77777777" w:rsidR="00DA61A8" w:rsidRPr="00680569" w:rsidRDefault="00DA61A8" w:rsidP="001D655A">
      <w:pPr>
        <w:tabs>
          <w:tab w:val="left" w:pos="7140"/>
        </w:tabs>
        <w:rPr>
          <w:rFonts w:ascii="Times New Roman" w:eastAsia="Times New Roman" w:hAnsi="Times New Roman" w:cs="Times New Roman"/>
        </w:rPr>
      </w:pPr>
    </w:p>
    <w:p w14:paraId="6B9DCA24" w14:textId="77777777" w:rsidR="00DA61A8" w:rsidRPr="00680569" w:rsidRDefault="00DA61A8" w:rsidP="001D655A">
      <w:pPr>
        <w:tabs>
          <w:tab w:val="left" w:pos="7140"/>
        </w:tabs>
        <w:rPr>
          <w:rFonts w:ascii="Times New Roman" w:eastAsia="Times New Roman" w:hAnsi="Times New Roman" w:cs="Times New Roman"/>
        </w:rPr>
      </w:pPr>
    </w:p>
    <w:p w14:paraId="5AB395FA" w14:textId="77777777" w:rsidR="00DA61A8" w:rsidRPr="00680569" w:rsidRDefault="00DA61A8" w:rsidP="001D655A">
      <w:pPr>
        <w:tabs>
          <w:tab w:val="left" w:pos="7140"/>
        </w:tabs>
        <w:rPr>
          <w:rFonts w:ascii="Times New Roman" w:eastAsia="Times New Roman" w:hAnsi="Times New Roman" w:cs="Times New Roman"/>
        </w:rPr>
      </w:pPr>
    </w:p>
    <w:p w14:paraId="77DFB415" w14:textId="3196A595" w:rsidR="00DA61A8" w:rsidRPr="00680569" w:rsidRDefault="00FC54EF" w:rsidP="001D655A">
      <w:pPr>
        <w:tabs>
          <w:tab w:val="left" w:pos="7140"/>
        </w:tabs>
        <w:rPr>
          <w:rFonts w:ascii="Times New Roman" w:eastAsia="Times New Roman" w:hAnsi="Times New Roman" w:cs="Times New Roman"/>
        </w:rPr>
      </w:pPr>
      <w:r>
        <w:rPr>
          <w:rFonts w:ascii="Times New Roman" w:eastAsia="Times New Roman" w:hAnsi="Times New Roman" w:cs="Times New Roman"/>
        </w:rPr>
        <w:t xml:space="preserve">                                  7.1.7 Approval Letter</w:t>
      </w:r>
    </w:p>
    <w:p w14:paraId="0D56AAFF" w14:textId="77777777" w:rsidR="00DA61A8" w:rsidRPr="00680569" w:rsidRDefault="00DA61A8" w:rsidP="001D655A">
      <w:pPr>
        <w:tabs>
          <w:tab w:val="left" w:pos="7140"/>
        </w:tabs>
        <w:rPr>
          <w:rFonts w:ascii="Times New Roman" w:eastAsia="Times New Roman" w:hAnsi="Times New Roman" w:cs="Times New Roman"/>
        </w:rPr>
      </w:pPr>
    </w:p>
    <w:p w14:paraId="6CDDC016" w14:textId="44914024" w:rsidR="00DA61A8" w:rsidRPr="00680569" w:rsidRDefault="00DA61A8" w:rsidP="001D655A">
      <w:pPr>
        <w:tabs>
          <w:tab w:val="left" w:pos="7140"/>
        </w:tabs>
        <w:rPr>
          <w:rFonts w:ascii="Times New Roman" w:eastAsia="Times New Roman" w:hAnsi="Times New Roman" w:cs="Times New Roman"/>
        </w:rPr>
      </w:pPr>
      <w:r w:rsidRPr="00680569">
        <w:rPr>
          <w:rFonts w:ascii="Times New Roman" w:eastAsia="Times New Roman" w:hAnsi="Times New Roman" w:cs="Times New Roman"/>
          <w:noProof/>
        </w:rPr>
        <w:drawing>
          <wp:inline distT="0" distB="0" distL="0" distR="0" wp14:anchorId="43FBF4C5" wp14:editId="062B420A">
            <wp:extent cx="5944235" cy="6456045"/>
            <wp:effectExtent l="0" t="0" r="0" b="1905"/>
            <wp:docPr id="4354649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6456045"/>
                    </a:xfrm>
                    <a:prstGeom prst="rect">
                      <a:avLst/>
                    </a:prstGeom>
                    <a:noFill/>
                  </pic:spPr>
                </pic:pic>
              </a:graphicData>
            </a:graphic>
          </wp:inline>
        </w:drawing>
      </w:r>
    </w:p>
    <w:p w14:paraId="5791726B" w14:textId="77777777" w:rsidR="00DA61A8" w:rsidRPr="00680569" w:rsidRDefault="00DA61A8" w:rsidP="001D655A">
      <w:pPr>
        <w:tabs>
          <w:tab w:val="left" w:pos="7140"/>
        </w:tabs>
        <w:rPr>
          <w:rFonts w:ascii="Times New Roman" w:eastAsia="Times New Roman" w:hAnsi="Times New Roman" w:cs="Times New Roman"/>
        </w:rPr>
      </w:pPr>
    </w:p>
    <w:p w14:paraId="71BC2F30" w14:textId="77777777" w:rsidR="00DA61A8" w:rsidRPr="00680569" w:rsidRDefault="00DA61A8" w:rsidP="001D655A">
      <w:pPr>
        <w:tabs>
          <w:tab w:val="left" w:pos="7140"/>
        </w:tabs>
        <w:rPr>
          <w:rFonts w:ascii="Times New Roman" w:eastAsia="Times New Roman" w:hAnsi="Times New Roman" w:cs="Times New Roman"/>
        </w:rPr>
      </w:pPr>
    </w:p>
    <w:p w14:paraId="3AD6AB9E" w14:textId="77777777" w:rsidR="00DA61A8" w:rsidRPr="00680569" w:rsidRDefault="00DA61A8" w:rsidP="001D655A">
      <w:pPr>
        <w:tabs>
          <w:tab w:val="left" w:pos="7140"/>
        </w:tabs>
        <w:rPr>
          <w:rFonts w:ascii="Times New Roman" w:eastAsia="Times New Roman" w:hAnsi="Times New Roman" w:cs="Times New Roman"/>
        </w:rPr>
      </w:pPr>
    </w:p>
    <w:p w14:paraId="24E2FE59" w14:textId="77777777" w:rsidR="00DA61A8" w:rsidRDefault="00DA61A8" w:rsidP="001D655A">
      <w:pPr>
        <w:tabs>
          <w:tab w:val="left" w:pos="7140"/>
        </w:tabs>
        <w:rPr>
          <w:rFonts w:ascii="Times New Roman" w:eastAsia="Times New Roman" w:hAnsi="Times New Roman" w:cs="Times New Roman"/>
        </w:rPr>
      </w:pPr>
    </w:p>
    <w:p w14:paraId="5D367B02" w14:textId="77777777" w:rsidR="00680569" w:rsidRDefault="00680569" w:rsidP="001D655A">
      <w:pPr>
        <w:tabs>
          <w:tab w:val="left" w:pos="7140"/>
        </w:tabs>
        <w:rPr>
          <w:rFonts w:ascii="Times New Roman" w:eastAsia="Times New Roman" w:hAnsi="Times New Roman" w:cs="Times New Roman"/>
        </w:rPr>
      </w:pPr>
    </w:p>
    <w:p w14:paraId="11BB1AFD" w14:textId="77777777" w:rsidR="00680569" w:rsidRPr="00680569" w:rsidRDefault="00680569" w:rsidP="001D655A">
      <w:pPr>
        <w:tabs>
          <w:tab w:val="left" w:pos="7140"/>
        </w:tabs>
        <w:rPr>
          <w:rFonts w:ascii="Times New Roman" w:eastAsia="Times New Roman" w:hAnsi="Times New Roman" w:cs="Times New Roman"/>
        </w:rPr>
      </w:pPr>
    </w:p>
    <w:p w14:paraId="79DC7893" w14:textId="77777777" w:rsidR="00DA61A8" w:rsidRPr="00680569" w:rsidRDefault="00DA61A8" w:rsidP="00DA61A8">
      <w:pPr>
        <w:tabs>
          <w:tab w:val="left" w:pos="7140"/>
        </w:tabs>
        <w:jc w:val="center"/>
        <w:rPr>
          <w:rFonts w:ascii="Times New Roman" w:eastAsia="Times New Roman" w:hAnsi="Times New Roman" w:cs="Times New Roman"/>
          <w:b/>
          <w:bCs/>
        </w:rPr>
      </w:pPr>
      <w:r w:rsidRPr="00680569">
        <w:rPr>
          <w:rFonts w:ascii="Times New Roman" w:eastAsia="Times New Roman" w:hAnsi="Times New Roman" w:cs="Times New Roman"/>
          <w:b/>
          <w:bCs/>
        </w:rPr>
        <w:lastRenderedPageBreak/>
        <w:t>CHAPTER 8</w:t>
      </w:r>
    </w:p>
    <w:p w14:paraId="5EC4E939" w14:textId="0E9B60C7" w:rsidR="00DA61A8" w:rsidRPr="00680569" w:rsidRDefault="00DA61A8" w:rsidP="00DA61A8">
      <w:pPr>
        <w:tabs>
          <w:tab w:val="left" w:pos="7140"/>
        </w:tabs>
        <w:jc w:val="center"/>
        <w:rPr>
          <w:rFonts w:ascii="Times New Roman" w:eastAsia="Times New Roman" w:hAnsi="Times New Roman" w:cs="Times New Roman"/>
          <w:b/>
          <w:bCs/>
        </w:rPr>
      </w:pPr>
      <w:r w:rsidRPr="00680569">
        <w:rPr>
          <w:rFonts w:ascii="Times New Roman" w:eastAsia="Times New Roman" w:hAnsi="Times New Roman" w:cs="Times New Roman"/>
          <w:b/>
          <w:bCs/>
        </w:rPr>
        <w:t xml:space="preserve"> SOURCE CODE</w:t>
      </w:r>
    </w:p>
    <w:p w14:paraId="2107B82F" w14:textId="77777777" w:rsidR="00DA61A8" w:rsidRPr="00680569" w:rsidRDefault="00DA61A8" w:rsidP="00DA61A8">
      <w:pPr>
        <w:tabs>
          <w:tab w:val="left" w:pos="7140"/>
        </w:tabs>
        <w:jc w:val="center"/>
        <w:rPr>
          <w:rFonts w:ascii="Times New Roman" w:eastAsia="Times New Roman" w:hAnsi="Times New Roman" w:cs="Times New Roman"/>
          <w:b/>
          <w:bCs/>
        </w:rPr>
      </w:pPr>
    </w:p>
    <w:p w14:paraId="4B4F3B0A" w14:textId="33706FBD" w:rsidR="00DA61A8" w:rsidRPr="00680569" w:rsidRDefault="00DA61A8" w:rsidP="00DA61A8">
      <w:pPr>
        <w:tabs>
          <w:tab w:val="left" w:pos="7140"/>
        </w:tabs>
        <w:rPr>
          <w:rFonts w:ascii="Times New Roman" w:eastAsia="Times New Roman" w:hAnsi="Times New Roman" w:cs="Times New Roman"/>
          <w:b/>
          <w:bCs/>
        </w:rPr>
      </w:pPr>
      <w:r w:rsidRPr="00680569">
        <w:rPr>
          <w:rFonts w:ascii="Times New Roman" w:eastAsia="Times New Roman" w:hAnsi="Times New Roman" w:cs="Times New Roman"/>
          <w:b/>
          <w:bCs/>
        </w:rPr>
        <w:t>8.1 SOURCE CODE</w:t>
      </w:r>
    </w:p>
    <w:p w14:paraId="7174736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import </w:t>
      </w:r>
      <w:proofErr w:type="spellStart"/>
      <w:r w:rsidRPr="00680569">
        <w:rPr>
          <w:rFonts w:ascii="Times New Roman" w:hAnsi="Times New Roman" w:cs="Times New Roman"/>
        </w:rPr>
        <w:t>os</w:t>
      </w:r>
      <w:proofErr w:type="spellEnd"/>
    </w:p>
    <w:p w14:paraId="1B7B1EE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import </w:t>
      </w:r>
      <w:proofErr w:type="spellStart"/>
      <w:r w:rsidRPr="00680569">
        <w:rPr>
          <w:rFonts w:ascii="Times New Roman" w:hAnsi="Times New Roman" w:cs="Times New Roman"/>
        </w:rPr>
        <w:t>json</w:t>
      </w:r>
      <w:proofErr w:type="spellEnd"/>
    </w:p>
    <w:p w14:paraId="5D5DC65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import random</w:t>
      </w:r>
    </w:p>
    <w:p w14:paraId="718F789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import </w:t>
      </w:r>
      <w:proofErr w:type="spellStart"/>
      <w:r w:rsidRPr="00680569">
        <w:rPr>
          <w:rFonts w:ascii="Times New Roman" w:hAnsi="Times New Roman" w:cs="Times New Roman"/>
        </w:rPr>
        <w:t>smtplib</w:t>
      </w:r>
      <w:proofErr w:type="spellEnd"/>
    </w:p>
    <w:p w14:paraId="2812D39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flask import Flask,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 xml:space="preserve">, request, redirect, </w:t>
      </w:r>
      <w:proofErr w:type="spellStart"/>
      <w:r w:rsidRPr="00680569">
        <w:rPr>
          <w:rFonts w:ascii="Times New Roman" w:hAnsi="Times New Roman" w:cs="Times New Roman"/>
        </w:rPr>
        <w:t>url_for</w:t>
      </w:r>
      <w:proofErr w:type="spellEnd"/>
      <w:r w:rsidRPr="00680569">
        <w:rPr>
          <w:rFonts w:ascii="Times New Roman" w:hAnsi="Times New Roman" w:cs="Times New Roman"/>
        </w:rPr>
        <w:t>, session, flash</w:t>
      </w:r>
    </w:p>
    <w:p w14:paraId="754AFB8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flask_sqlalchemy</w:t>
      </w:r>
      <w:proofErr w:type="spellEnd"/>
      <w:r w:rsidRPr="00680569">
        <w:rPr>
          <w:rFonts w:ascii="Times New Roman" w:hAnsi="Times New Roman" w:cs="Times New Roman"/>
        </w:rPr>
        <w:t xml:space="preserve"> import </w:t>
      </w:r>
      <w:proofErr w:type="spellStart"/>
      <w:r w:rsidRPr="00680569">
        <w:rPr>
          <w:rFonts w:ascii="Times New Roman" w:hAnsi="Times New Roman" w:cs="Times New Roman"/>
        </w:rPr>
        <w:t>SQLAlchemy</w:t>
      </w:r>
      <w:proofErr w:type="spellEnd"/>
    </w:p>
    <w:p w14:paraId="58A0371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flask_bcrypt</w:t>
      </w:r>
      <w:proofErr w:type="spellEnd"/>
      <w:r w:rsidRPr="00680569">
        <w:rPr>
          <w:rFonts w:ascii="Times New Roman" w:hAnsi="Times New Roman" w:cs="Times New Roman"/>
        </w:rPr>
        <w:t xml:space="preserve"> import </w:t>
      </w:r>
      <w:proofErr w:type="spellStart"/>
      <w:r w:rsidRPr="00680569">
        <w:rPr>
          <w:rFonts w:ascii="Times New Roman" w:hAnsi="Times New Roman" w:cs="Times New Roman"/>
        </w:rPr>
        <w:t>Bcrypt</w:t>
      </w:r>
      <w:proofErr w:type="spellEnd"/>
    </w:p>
    <w:p w14:paraId="156D7CE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flask_mail</w:t>
      </w:r>
      <w:proofErr w:type="spellEnd"/>
      <w:r w:rsidRPr="00680569">
        <w:rPr>
          <w:rFonts w:ascii="Times New Roman" w:hAnsi="Times New Roman" w:cs="Times New Roman"/>
        </w:rPr>
        <w:t xml:space="preserve"> import Mail, Message</w:t>
      </w:r>
    </w:p>
    <w:p w14:paraId="245CF80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flask_login</w:t>
      </w:r>
      <w:proofErr w:type="spellEnd"/>
      <w:r w:rsidRPr="00680569">
        <w:rPr>
          <w:rFonts w:ascii="Times New Roman" w:hAnsi="Times New Roman" w:cs="Times New Roman"/>
        </w:rPr>
        <w:t xml:space="preserve"> import </w:t>
      </w:r>
      <w:proofErr w:type="spellStart"/>
      <w:r w:rsidRPr="00680569">
        <w:rPr>
          <w:rFonts w:ascii="Times New Roman" w:hAnsi="Times New Roman" w:cs="Times New Roman"/>
        </w:rPr>
        <w:t>LoginManager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UserMixin</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login_user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login_required</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logout_user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current_user</w:t>
      </w:r>
      <w:proofErr w:type="spellEnd"/>
    </w:p>
    <w:p w14:paraId="1DA38C5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werkzeug.utils</w:t>
      </w:r>
      <w:proofErr w:type="spellEnd"/>
      <w:r w:rsidRPr="00680569">
        <w:rPr>
          <w:rFonts w:ascii="Times New Roman" w:hAnsi="Times New Roman" w:cs="Times New Roman"/>
        </w:rPr>
        <w:t xml:space="preserve"> import </w:t>
      </w:r>
      <w:proofErr w:type="spellStart"/>
      <w:r w:rsidRPr="00680569">
        <w:rPr>
          <w:rFonts w:ascii="Times New Roman" w:hAnsi="Times New Roman" w:cs="Times New Roman"/>
        </w:rPr>
        <w:t>secure_filename</w:t>
      </w:r>
      <w:proofErr w:type="spellEnd"/>
    </w:p>
    <w:p w14:paraId="264BCC1C" w14:textId="77777777" w:rsidR="00DA61A8" w:rsidRPr="00680569" w:rsidRDefault="00DA61A8" w:rsidP="00DA61A8">
      <w:pPr>
        <w:tabs>
          <w:tab w:val="left" w:pos="8115"/>
        </w:tabs>
        <w:spacing w:line="360" w:lineRule="auto"/>
        <w:rPr>
          <w:rFonts w:ascii="Times New Roman" w:hAnsi="Times New Roman" w:cs="Times New Roman"/>
        </w:rPr>
      </w:pPr>
    </w:p>
    <w:p w14:paraId="44E2143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 = Flask(_name_)</w:t>
      </w:r>
    </w:p>
    <w:p w14:paraId="302EEEE8"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app.secret_key</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your_secret_key</w:t>
      </w:r>
      <w:proofErr w:type="spellEnd"/>
      <w:r w:rsidRPr="00680569">
        <w:rPr>
          <w:rFonts w:ascii="Times New Roman" w:hAnsi="Times New Roman" w:cs="Times New Roman"/>
        </w:rPr>
        <w:t>"</w:t>
      </w:r>
    </w:p>
    <w:p w14:paraId="138FFB19" w14:textId="77777777" w:rsidR="00DA61A8" w:rsidRPr="00680569" w:rsidRDefault="00DA61A8" w:rsidP="00DA61A8">
      <w:pPr>
        <w:tabs>
          <w:tab w:val="left" w:pos="8115"/>
        </w:tabs>
        <w:spacing w:line="360" w:lineRule="auto"/>
        <w:rPr>
          <w:rFonts w:ascii="Times New Roman" w:hAnsi="Times New Roman" w:cs="Times New Roman"/>
        </w:rPr>
      </w:pPr>
    </w:p>
    <w:p w14:paraId="15A0A62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Database Config</w:t>
      </w:r>
    </w:p>
    <w:p w14:paraId="4F1214BB"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["SQLALCHEMY_DATABASE_URI"] = "</w:t>
      </w:r>
      <w:proofErr w:type="spellStart"/>
      <w:r w:rsidRPr="00680569">
        <w:rPr>
          <w:rFonts w:ascii="Times New Roman" w:hAnsi="Times New Roman" w:cs="Times New Roman"/>
        </w:rPr>
        <w:t>sqlite</w:t>
      </w:r>
      <w:proofErr w:type="spellEnd"/>
      <w:r w:rsidRPr="00680569">
        <w:rPr>
          <w:rFonts w:ascii="Times New Roman" w:hAnsi="Times New Roman" w:cs="Times New Roman"/>
        </w:rPr>
        <w:t>:///</w:t>
      </w:r>
      <w:proofErr w:type="spellStart"/>
      <w:r w:rsidRPr="00680569">
        <w:rPr>
          <w:rFonts w:ascii="Times New Roman" w:hAnsi="Times New Roman" w:cs="Times New Roman"/>
        </w:rPr>
        <w:t>database.db</w:t>
      </w:r>
      <w:proofErr w:type="spellEnd"/>
      <w:r w:rsidRPr="00680569">
        <w:rPr>
          <w:rFonts w:ascii="Times New Roman" w:hAnsi="Times New Roman" w:cs="Times New Roman"/>
        </w:rPr>
        <w:t>"</w:t>
      </w:r>
    </w:p>
    <w:p w14:paraId="03B2347C"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["SQLALCHEMY_TRACK_MODIFICATIONS"] = False</w:t>
      </w:r>
    </w:p>
    <w:p w14:paraId="669437C3"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db</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SQLAlchemy</w:t>
      </w:r>
      <w:proofErr w:type="spellEnd"/>
      <w:r w:rsidRPr="00680569">
        <w:rPr>
          <w:rFonts w:ascii="Times New Roman" w:hAnsi="Times New Roman" w:cs="Times New Roman"/>
        </w:rPr>
        <w:t>(app)</w:t>
      </w:r>
    </w:p>
    <w:p w14:paraId="5F2C0EF3"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bcrypt</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Bcrypt</w:t>
      </w:r>
      <w:proofErr w:type="spellEnd"/>
      <w:r w:rsidRPr="00680569">
        <w:rPr>
          <w:rFonts w:ascii="Times New Roman" w:hAnsi="Times New Roman" w:cs="Times New Roman"/>
        </w:rPr>
        <w:t>(app)</w:t>
      </w:r>
    </w:p>
    <w:p w14:paraId="38467BAF" w14:textId="77777777" w:rsidR="00DA61A8" w:rsidRPr="00680569" w:rsidRDefault="00DA61A8" w:rsidP="00DA61A8">
      <w:pPr>
        <w:tabs>
          <w:tab w:val="left" w:pos="8115"/>
        </w:tabs>
        <w:spacing w:line="360" w:lineRule="auto"/>
        <w:rPr>
          <w:rFonts w:ascii="Times New Roman" w:hAnsi="Times New Roman" w:cs="Times New Roman"/>
        </w:rPr>
      </w:pPr>
    </w:p>
    <w:p w14:paraId="0303C8A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Mail Configuration</w:t>
      </w:r>
    </w:p>
    <w:p w14:paraId="4334C372"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["MAIL_SERVER"] = "smtp.gmail.com"</w:t>
      </w:r>
    </w:p>
    <w:p w14:paraId="5A3AC907"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["MAIL_PORT"] = 587</w:t>
      </w:r>
    </w:p>
    <w:p w14:paraId="1C3EEF81"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["MAIL_USE_TLS"] = True</w:t>
      </w:r>
    </w:p>
    <w:p w14:paraId="3576F929"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["MAIL_USERNAME"] = "sanjay2374official@gmail.com"  # Update with your email</w:t>
      </w:r>
    </w:p>
    <w:p w14:paraId="304176CF"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["MAIL_PASSWORD"] = "</w:t>
      </w:r>
      <w:proofErr w:type="spellStart"/>
      <w:r w:rsidRPr="00680569">
        <w:rPr>
          <w:rFonts w:ascii="Times New Roman" w:hAnsi="Times New Roman" w:cs="Times New Roman"/>
        </w:rPr>
        <w:t>ujrfkuzuikbzlkkw</w:t>
      </w:r>
      <w:proofErr w:type="spellEnd"/>
      <w:r w:rsidRPr="00680569">
        <w:rPr>
          <w:rFonts w:ascii="Times New Roman" w:hAnsi="Times New Roman" w:cs="Times New Roman"/>
        </w:rPr>
        <w:t>"  # Use an app password</w:t>
      </w:r>
    </w:p>
    <w:p w14:paraId="5A779FA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mail = Mail(app)</w:t>
      </w:r>
    </w:p>
    <w:p w14:paraId="3A352D00" w14:textId="77777777" w:rsidR="00DA61A8" w:rsidRPr="00680569" w:rsidRDefault="00DA61A8" w:rsidP="00DA61A8">
      <w:pPr>
        <w:tabs>
          <w:tab w:val="left" w:pos="8115"/>
        </w:tabs>
        <w:spacing w:line="360" w:lineRule="auto"/>
        <w:rPr>
          <w:rFonts w:ascii="Times New Roman" w:hAnsi="Times New Roman" w:cs="Times New Roman"/>
        </w:rPr>
      </w:pPr>
    </w:p>
    <w:p w14:paraId="250C369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Upload Folder</w:t>
      </w:r>
    </w:p>
    <w:p w14:paraId="6096ED4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UPLOAD_FOLDER = "static/uploads/"</w:t>
      </w:r>
    </w:p>
    <w:p w14:paraId="191AE138"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os.makedirs</w:t>
      </w:r>
      <w:proofErr w:type="spellEnd"/>
      <w:r w:rsidRPr="00680569">
        <w:rPr>
          <w:rFonts w:ascii="Times New Roman" w:hAnsi="Times New Roman" w:cs="Times New Roman"/>
        </w:rPr>
        <w:t xml:space="preserve">(UPLOAD_FOLDER, </w:t>
      </w:r>
      <w:proofErr w:type="spellStart"/>
      <w:r w:rsidRPr="00680569">
        <w:rPr>
          <w:rFonts w:ascii="Times New Roman" w:hAnsi="Times New Roman" w:cs="Times New Roman"/>
        </w:rPr>
        <w:t>exist_ok</w:t>
      </w:r>
      <w:proofErr w:type="spellEnd"/>
      <w:r w:rsidRPr="00680569">
        <w:rPr>
          <w:rFonts w:ascii="Times New Roman" w:hAnsi="Times New Roman" w:cs="Times New Roman"/>
        </w:rPr>
        <w:t>=True)</w:t>
      </w:r>
    </w:p>
    <w:p w14:paraId="373EDBF0"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app.config</w:t>
      </w:r>
      <w:proofErr w:type="spellEnd"/>
      <w:r w:rsidRPr="00680569">
        <w:rPr>
          <w:rFonts w:ascii="Times New Roman" w:hAnsi="Times New Roman" w:cs="Times New Roman"/>
        </w:rPr>
        <w:t>["UPLOAD_FOLDER"] = UPLOAD_FOLDER</w:t>
      </w:r>
    </w:p>
    <w:p w14:paraId="018861AE" w14:textId="77777777" w:rsidR="00DA61A8" w:rsidRPr="00680569" w:rsidRDefault="00DA61A8" w:rsidP="00DA61A8">
      <w:pPr>
        <w:tabs>
          <w:tab w:val="left" w:pos="8115"/>
        </w:tabs>
        <w:spacing w:line="360" w:lineRule="auto"/>
        <w:rPr>
          <w:rFonts w:ascii="Times New Roman" w:hAnsi="Times New Roman" w:cs="Times New Roman"/>
        </w:rPr>
      </w:pPr>
    </w:p>
    <w:p w14:paraId="6817FB5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Login Manager</w:t>
      </w:r>
    </w:p>
    <w:p w14:paraId="7B1336F6"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login_manager</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LoginManager</w:t>
      </w:r>
      <w:proofErr w:type="spellEnd"/>
      <w:r w:rsidRPr="00680569">
        <w:rPr>
          <w:rFonts w:ascii="Times New Roman" w:hAnsi="Times New Roman" w:cs="Times New Roman"/>
        </w:rPr>
        <w:t>(app)</w:t>
      </w:r>
    </w:p>
    <w:p w14:paraId="2B3083AA"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login_manager.login_view</w:t>
      </w:r>
      <w:proofErr w:type="spellEnd"/>
      <w:r w:rsidRPr="00680569">
        <w:rPr>
          <w:rFonts w:ascii="Times New Roman" w:hAnsi="Times New Roman" w:cs="Times New Roman"/>
        </w:rPr>
        <w:t xml:space="preserve"> = "login"</w:t>
      </w:r>
    </w:p>
    <w:p w14:paraId="7F37D3D1" w14:textId="77777777" w:rsidR="00DA61A8" w:rsidRPr="00680569" w:rsidRDefault="00DA61A8" w:rsidP="00DA61A8">
      <w:pPr>
        <w:tabs>
          <w:tab w:val="left" w:pos="8115"/>
        </w:tabs>
        <w:spacing w:line="360" w:lineRule="auto"/>
        <w:rPr>
          <w:rFonts w:ascii="Times New Roman" w:hAnsi="Times New Roman" w:cs="Times New Roman"/>
        </w:rPr>
      </w:pPr>
    </w:p>
    <w:p w14:paraId="1BC5E89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@login_manager.user_loader</w:t>
      </w:r>
    </w:p>
    <w:p w14:paraId="1277F56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load_user</w:t>
      </w:r>
      <w:proofErr w:type="spellEnd"/>
      <w:r w:rsidRPr="00680569">
        <w:rPr>
          <w:rFonts w:ascii="Times New Roman" w:hAnsi="Times New Roman" w:cs="Times New Roman"/>
        </w:rPr>
        <w: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1F0DDAB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User.query.get</w:t>
      </w:r>
      <w:proofErr w:type="spellEnd"/>
      <w:r w:rsidRPr="00680569">
        <w:rPr>
          <w:rFonts w:ascii="Times New Roman" w:hAnsi="Times New Roman" w:cs="Times New Roman"/>
        </w:rPr>
        <w:t>(int(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718B7836" w14:textId="77777777" w:rsidR="00DA61A8" w:rsidRPr="00680569" w:rsidRDefault="00DA61A8" w:rsidP="00DA61A8">
      <w:pPr>
        <w:tabs>
          <w:tab w:val="left" w:pos="8115"/>
        </w:tabs>
        <w:spacing w:line="360" w:lineRule="auto"/>
        <w:rPr>
          <w:rFonts w:ascii="Times New Roman" w:hAnsi="Times New Roman" w:cs="Times New Roman"/>
        </w:rPr>
      </w:pPr>
    </w:p>
    <w:p w14:paraId="0E8FAD8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User Model</w:t>
      </w:r>
    </w:p>
    <w:p w14:paraId="38FFC0F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import </w:t>
      </w:r>
      <w:proofErr w:type="spellStart"/>
      <w:r w:rsidRPr="00680569">
        <w:rPr>
          <w:rFonts w:ascii="Times New Roman" w:hAnsi="Times New Roman" w:cs="Times New Roman"/>
        </w:rPr>
        <w:t>json</w:t>
      </w:r>
      <w:proofErr w:type="spellEnd"/>
    </w:p>
    <w:p w14:paraId="469AD02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flask_login</w:t>
      </w:r>
      <w:proofErr w:type="spellEnd"/>
      <w:r w:rsidRPr="00680569">
        <w:rPr>
          <w:rFonts w:ascii="Times New Roman" w:hAnsi="Times New Roman" w:cs="Times New Roman"/>
        </w:rPr>
        <w:t xml:space="preserve"> import </w:t>
      </w:r>
      <w:proofErr w:type="spellStart"/>
      <w:r w:rsidRPr="00680569">
        <w:rPr>
          <w:rFonts w:ascii="Times New Roman" w:hAnsi="Times New Roman" w:cs="Times New Roman"/>
        </w:rPr>
        <w:t>UserMixin</w:t>
      </w:r>
      <w:proofErr w:type="spellEnd"/>
    </w:p>
    <w:p w14:paraId="3C30046B" w14:textId="77777777" w:rsidR="00DA61A8" w:rsidRPr="00680569" w:rsidRDefault="00DA61A8" w:rsidP="00DA61A8">
      <w:pPr>
        <w:tabs>
          <w:tab w:val="left" w:pos="8115"/>
        </w:tabs>
        <w:spacing w:line="360" w:lineRule="auto"/>
        <w:rPr>
          <w:rFonts w:ascii="Times New Roman" w:hAnsi="Times New Roman" w:cs="Times New Roman"/>
        </w:rPr>
      </w:pPr>
    </w:p>
    <w:p w14:paraId="192642B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class User(</w:t>
      </w:r>
      <w:proofErr w:type="spellStart"/>
      <w:r w:rsidRPr="00680569">
        <w:rPr>
          <w:rFonts w:ascii="Times New Roman" w:hAnsi="Times New Roman" w:cs="Times New Roman"/>
        </w:rPr>
        <w:t>UserMixin</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db.Model</w:t>
      </w:r>
      <w:proofErr w:type="spellEnd"/>
      <w:r w:rsidRPr="00680569">
        <w:rPr>
          <w:rFonts w:ascii="Times New Roman" w:hAnsi="Times New Roman" w:cs="Times New Roman"/>
        </w:rPr>
        <w:t>):</w:t>
      </w:r>
    </w:p>
    <w:p w14:paraId="6BD9D85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id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db.Integer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primary_key</w:t>
      </w:r>
      <w:proofErr w:type="spellEnd"/>
      <w:r w:rsidRPr="00680569">
        <w:rPr>
          <w:rFonts w:ascii="Times New Roman" w:hAnsi="Times New Roman" w:cs="Times New Roman"/>
        </w:rPr>
        <w:t>=True)</w:t>
      </w:r>
    </w:p>
    <w:p w14:paraId="1F4C8EF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name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(100), nullable=False)</w:t>
      </w:r>
    </w:p>
    <w:p w14:paraId="5715772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age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db.Integer</w:t>
      </w:r>
      <w:proofErr w:type="spellEnd"/>
      <w:r w:rsidRPr="00680569">
        <w:rPr>
          <w:rFonts w:ascii="Times New Roman" w:hAnsi="Times New Roman" w:cs="Times New Roman"/>
        </w:rPr>
        <w:t>, nullable=False)</w:t>
      </w:r>
    </w:p>
    <w:p w14:paraId="6D89738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location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(200), nullable=False)</w:t>
      </w:r>
    </w:p>
    <w:p w14:paraId="4D20EF4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dob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(50), nullable=False)</w:t>
      </w:r>
    </w:p>
    <w:p w14:paraId="0387974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aadhar_no</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 unique=True, nullable=False)</w:t>
      </w:r>
    </w:p>
    <w:p w14:paraId="03C2A87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aadhar_front</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(200), nullable=False)</w:t>
      </w:r>
    </w:p>
    <w:p w14:paraId="5DC6209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aadhar_back</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(200), nullable=False)</w:t>
      </w:r>
    </w:p>
    <w:p w14:paraId="14DC491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pan_no</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 unique=True, nullable=False)</w:t>
      </w:r>
    </w:p>
    <w:p w14:paraId="61EDFA0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pan_image</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(200), nullable=False)</w:t>
      </w:r>
    </w:p>
    <w:p w14:paraId="019EFC7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email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(100), unique=True, nullable=False)</w:t>
      </w:r>
    </w:p>
    <w:p w14:paraId="4B4789F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mobile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(15), nullable=False)</w:t>
      </w:r>
    </w:p>
    <w:p w14:paraId="1283A4F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password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(100), nullable=False)</w:t>
      </w:r>
    </w:p>
    <w:p w14:paraId="5F5B6DF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otp</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(6))</w:t>
      </w:r>
    </w:p>
    <w:p w14:paraId="51959FD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verified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db.Boolean</w:t>
      </w:r>
      <w:proofErr w:type="spellEnd"/>
      <w:r w:rsidRPr="00680569">
        <w:rPr>
          <w:rFonts w:ascii="Times New Roman" w:hAnsi="Times New Roman" w:cs="Times New Roman"/>
        </w:rPr>
        <w:t>, default=False)</w:t>
      </w:r>
    </w:p>
    <w:p w14:paraId="7421435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address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(255), nullable=True)</w:t>
      </w:r>
    </w:p>
    <w:p w14:paraId="3B21F4D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business_type</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(100), nullable=True)</w:t>
      </w:r>
    </w:p>
    <w:p w14:paraId="20BBB76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document_paths</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db.Text</w:t>
      </w:r>
      <w:proofErr w:type="spellEnd"/>
      <w:r w:rsidRPr="00680569">
        <w:rPr>
          <w:rFonts w:ascii="Times New Roman" w:hAnsi="Times New Roman" w:cs="Times New Roman"/>
        </w:rPr>
        <w:t>, nullable=True)  # Store file paths as JSON</w:t>
      </w:r>
    </w:p>
    <w:p w14:paraId="5C779A3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is_approved</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db.Boolean</w:t>
      </w:r>
      <w:proofErr w:type="spellEnd"/>
      <w:r w:rsidRPr="00680569">
        <w:rPr>
          <w:rFonts w:ascii="Times New Roman" w:hAnsi="Times New Roman" w:cs="Times New Roman"/>
        </w:rPr>
        <w:t>, default=False)  # Admin approval status</w:t>
      </w:r>
    </w:p>
    <w:p w14:paraId="7364523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approval_status</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db.Column</w:t>
      </w:r>
      <w:proofErr w:type="spellEnd"/>
      <w:r w:rsidRPr="00680569">
        <w:rPr>
          <w:rFonts w:ascii="Times New Roman" w:hAnsi="Times New Roman" w:cs="Times New Roman"/>
        </w:rPr>
        <w:t>(</w:t>
      </w:r>
      <w:proofErr w:type="spellStart"/>
      <w:r w:rsidRPr="00680569">
        <w:rPr>
          <w:rFonts w:ascii="Times New Roman" w:hAnsi="Times New Roman" w:cs="Times New Roman"/>
        </w:rPr>
        <w:t>db.String</w:t>
      </w:r>
      <w:proofErr w:type="spellEnd"/>
      <w:r w:rsidRPr="00680569">
        <w:rPr>
          <w:rFonts w:ascii="Times New Roman" w:hAnsi="Times New Roman" w:cs="Times New Roman"/>
        </w:rPr>
        <w:t>(20), default="Pending")</w:t>
      </w:r>
    </w:p>
    <w:p w14:paraId="6AB25208" w14:textId="77777777" w:rsidR="00DA61A8" w:rsidRPr="00680569" w:rsidRDefault="00DA61A8" w:rsidP="00DA61A8">
      <w:pPr>
        <w:tabs>
          <w:tab w:val="left" w:pos="8115"/>
        </w:tabs>
        <w:spacing w:line="360" w:lineRule="auto"/>
        <w:rPr>
          <w:rFonts w:ascii="Times New Roman" w:hAnsi="Times New Roman" w:cs="Times New Roman"/>
        </w:rPr>
      </w:pPr>
    </w:p>
    <w:p w14:paraId="5601DF2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def </w:t>
      </w:r>
      <w:proofErr w:type="spellStart"/>
      <w:r w:rsidRPr="00680569">
        <w:rPr>
          <w:rFonts w:ascii="Times New Roman" w:hAnsi="Times New Roman" w:cs="Times New Roman"/>
        </w:rPr>
        <w:t>set_documents</w:t>
      </w:r>
      <w:proofErr w:type="spellEnd"/>
      <w:r w:rsidRPr="00680569">
        <w:rPr>
          <w:rFonts w:ascii="Times New Roman" w:hAnsi="Times New Roman" w:cs="Times New Roman"/>
        </w:rPr>
        <w:t>(self, documents):</w:t>
      </w:r>
    </w:p>
    <w:p w14:paraId="20DA209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"""Store documents as a JSON array."""</w:t>
      </w:r>
    </w:p>
    <w:p w14:paraId="6B207F9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self.document_paths</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json.dumps</w:t>
      </w:r>
      <w:proofErr w:type="spellEnd"/>
      <w:r w:rsidRPr="00680569">
        <w:rPr>
          <w:rFonts w:ascii="Times New Roman" w:hAnsi="Times New Roman" w:cs="Times New Roman"/>
        </w:rPr>
        <w:t>(documents)</w:t>
      </w:r>
    </w:p>
    <w:p w14:paraId="58CBBC0A" w14:textId="77777777" w:rsidR="00DA61A8" w:rsidRPr="00680569" w:rsidRDefault="00DA61A8" w:rsidP="00DA61A8">
      <w:pPr>
        <w:tabs>
          <w:tab w:val="left" w:pos="8115"/>
        </w:tabs>
        <w:spacing w:line="360" w:lineRule="auto"/>
        <w:rPr>
          <w:rFonts w:ascii="Times New Roman" w:hAnsi="Times New Roman" w:cs="Times New Roman"/>
        </w:rPr>
      </w:pPr>
    </w:p>
    <w:p w14:paraId="1AF9B2F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def </w:t>
      </w:r>
      <w:proofErr w:type="spellStart"/>
      <w:r w:rsidRPr="00680569">
        <w:rPr>
          <w:rFonts w:ascii="Times New Roman" w:hAnsi="Times New Roman" w:cs="Times New Roman"/>
        </w:rPr>
        <w:t>get_documents</w:t>
      </w:r>
      <w:proofErr w:type="spellEnd"/>
      <w:r w:rsidRPr="00680569">
        <w:rPr>
          <w:rFonts w:ascii="Times New Roman" w:hAnsi="Times New Roman" w:cs="Times New Roman"/>
        </w:rPr>
        <w:t>(self):</w:t>
      </w:r>
    </w:p>
    <w:p w14:paraId="78534D5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documents as a list.</w:t>
      </w:r>
    </w:p>
    <w:p w14:paraId="2ECB423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stored data isn’t valid JSON, fallback to comma-split.</w:t>
      </w:r>
    </w:p>
    <w:p w14:paraId="46B7638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047263C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self.document_paths</w:t>
      </w:r>
      <w:proofErr w:type="spellEnd"/>
      <w:r w:rsidRPr="00680569">
        <w:rPr>
          <w:rFonts w:ascii="Times New Roman" w:hAnsi="Times New Roman" w:cs="Times New Roman"/>
        </w:rPr>
        <w:t>:</w:t>
      </w:r>
    </w:p>
    <w:p w14:paraId="336A771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try:</w:t>
      </w:r>
    </w:p>
    <w:p w14:paraId="1666ED1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json.loads</w:t>
      </w:r>
      <w:proofErr w:type="spellEnd"/>
      <w:r w:rsidRPr="00680569">
        <w:rPr>
          <w:rFonts w:ascii="Times New Roman" w:hAnsi="Times New Roman" w:cs="Times New Roman"/>
        </w:rPr>
        <w:t>(</w:t>
      </w:r>
      <w:proofErr w:type="spellStart"/>
      <w:r w:rsidRPr="00680569">
        <w:rPr>
          <w:rFonts w:ascii="Times New Roman" w:hAnsi="Times New Roman" w:cs="Times New Roman"/>
        </w:rPr>
        <w:t>self.document_paths</w:t>
      </w:r>
      <w:proofErr w:type="spellEnd"/>
      <w:r w:rsidRPr="00680569">
        <w:rPr>
          <w:rFonts w:ascii="Times New Roman" w:hAnsi="Times New Roman" w:cs="Times New Roman"/>
        </w:rPr>
        <w:t>)</w:t>
      </w:r>
    </w:p>
    <w:p w14:paraId="05A184D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except Exception as e:</w:t>
      </w:r>
    </w:p>
    <w:p w14:paraId="2072C40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self.document_paths.split</w:t>
      </w:r>
      <w:proofErr w:type="spellEnd"/>
      <w:r w:rsidRPr="00680569">
        <w:rPr>
          <w:rFonts w:ascii="Times New Roman" w:hAnsi="Times New Roman" w:cs="Times New Roman"/>
        </w:rPr>
        <w:t>(",")</w:t>
      </w:r>
    </w:p>
    <w:p w14:paraId="6DD77E7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
    <w:p w14:paraId="7F1C467E" w14:textId="77777777" w:rsidR="00DA61A8" w:rsidRPr="00680569" w:rsidRDefault="00DA61A8" w:rsidP="00DA61A8">
      <w:pPr>
        <w:tabs>
          <w:tab w:val="left" w:pos="8115"/>
        </w:tabs>
        <w:spacing w:line="360" w:lineRule="auto"/>
        <w:rPr>
          <w:rFonts w:ascii="Times New Roman" w:hAnsi="Times New Roman" w:cs="Times New Roman"/>
        </w:rPr>
      </w:pPr>
    </w:p>
    <w:p w14:paraId="7AC93BE4" w14:textId="77777777" w:rsidR="00DA61A8" w:rsidRPr="00680569" w:rsidRDefault="00DA61A8" w:rsidP="00DA61A8">
      <w:pPr>
        <w:tabs>
          <w:tab w:val="left" w:pos="8115"/>
        </w:tabs>
        <w:spacing w:line="360" w:lineRule="auto"/>
        <w:rPr>
          <w:rFonts w:ascii="Times New Roman" w:hAnsi="Times New Roman" w:cs="Times New Roman"/>
        </w:rPr>
      </w:pPr>
    </w:p>
    <w:p w14:paraId="150B9E3B" w14:textId="77777777" w:rsidR="00DA61A8" w:rsidRPr="00680569" w:rsidRDefault="00DA61A8" w:rsidP="00DA61A8">
      <w:pPr>
        <w:tabs>
          <w:tab w:val="left" w:pos="8115"/>
        </w:tabs>
        <w:spacing w:line="360" w:lineRule="auto"/>
        <w:rPr>
          <w:rFonts w:ascii="Times New Roman" w:hAnsi="Times New Roman" w:cs="Times New Roman"/>
        </w:rPr>
      </w:pPr>
    </w:p>
    <w:p w14:paraId="79C1EF6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Function to send OTP email</w:t>
      </w:r>
    </w:p>
    <w:p w14:paraId="200A6EE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send_otp</w:t>
      </w:r>
      <w:proofErr w:type="spellEnd"/>
      <w:r w:rsidRPr="00680569">
        <w:rPr>
          <w:rFonts w:ascii="Times New Roman" w:hAnsi="Times New Roman" w:cs="Times New Roman"/>
        </w:rPr>
        <w:t xml:space="preserve">(email, </w:t>
      </w:r>
      <w:proofErr w:type="spellStart"/>
      <w:r w:rsidRPr="00680569">
        <w:rPr>
          <w:rFonts w:ascii="Times New Roman" w:hAnsi="Times New Roman" w:cs="Times New Roman"/>
        </w:rPr>
        <w:t>otp</w:t>
      </w:r>
      <w:proofErr w:type="spellEnd"/>
      <w:r w:rsidRPr="00680569">
        <w:rPr>
          <w:rFonts w:ascii="Times New Roman" w:hAnsi="Times New Roman" w:cs="Times New Roman"/>
        </w:rPr>
        <w:t>):</w:t>
      </w:r>
    </w:p>
    <w:p w14:paraId="4B4D732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w:t>
      </w:r>
      <w:proofErr w:type="spellEnd"/>
      <w:r w:rsidRPr="00680569">
        <w:rPr>
          <w:rFonts w:ascii="Times New Roman" w:hAnsi="Times New Roman" w:cs="Times New Roman"/>
        </w:rPr>
        <w:t xml:space="preserve"> = Message("OTP Verification", sender=</w:t>
      </w:r>
      <w:proofErr w:type="spellStart"/>
      <w:r w:rsidRPr="00680569">
        <w:rPr>
          <w:rFonts w:ascii="Times New Roman" w:hAnsi="Times New Roman" w:cs="Times New Roman"/>
        </w:rPr>
        <w:t>app.config</w:t>
      </w:r>
      <w:proofErr w:type="spellEnd"/>
      <w:r w:rsidRPr="00680569">
        <w:rPr>
          <w:rFonts w:ascii="Times New Roman" w:hAnsi="Times New Roman" w:cs="Times New Roman"/>
        </w:rPr>
        <w:t>["MAIL_USERNAME"], recipients=[email])</w:t>
      </w:r>
    </w:p>
    <w:p w14:paraId="754773D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msg.body</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f"Your</w:t>
      </w:r>
      <w:proofErr w:type="spellEnd"/>
      <w:r w:rsidRPr="00680569">
        <w:rPr>
          <w:rFonts w:ascii="Times New Roman" w:hAnsi="Times New Roman" w:cs="Times New Roman"/>
        </w:rPr>
        <w:t xml:space="preserve"> OTP for verification is: {</w:t>
      </w:r>
      <w:proofErr w:type="spellStart"/>
      <w:r w:rsidRPr="00680569">
        <w:rPr>
          <w:rFonts w:ascii="Times New Roman" w:hAnsi="Times New Roman" w:cs="Times New Roman"/>
        </w:rPr>
        <w:t>otp</w:t>
      </w:r>
      <w:proofErr w:type="spellEnd"/>
      <w:r w:rsidRPr="00680569">
        <w:rPr>
          <w:rFonts w:ascii="Times New Roman" w:hAnsi="Times New Roman" w:cs="Times New Roman"/>
        </w:rPr>
        <w:t>}"</w:t>
      </w:r>
    </w:p>
    <w:p w14:paraId="5133BC5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mail.send</w:t>
      </w:r>
      <w:proofErr w:type="spellEnd"/>
      <w:r w:rsidRPr="00680569">
        <w:rPr>
          <w:rFonts w:ascii="Times New Roman" w:hAnsi="Times New Roman" w:cs="Times New Roman"/>
        </w:rPr>
        <w:t>(</w:t>
      </w:r>
      <w:proofErr w:type="spellStart"/>
      <w:r w:rsidRPr="00680569">
        <w:rPr>
          <w:rFonts w:ascii="Times New Roman" w:hAnsi="Times New Roman" w:cs="Times New Roman"/>
        </w:rPr>
        <w:t>msg</w:t>
      </w:r>
      <w:proofErr w:type="spellEnd"/>
      <w:r w:rsidRPr="00680569">
        <w:rPr>
          <w:rFonts w:ascii="Times New Roman" w:hAnsi="Times New Roman" w:cs="Times New Roman"/>
        </w:rPr>
        <w:t>)</w:t>
      </w:r>
    </w:p>
    <w:p w14:paraId="48CC7F10" w14:textId="77777777" w:rsidR="00DA61A8" w:rsidRPr="00680569" w:rsidRDefault="00DA61A8" w:rsidP="00DA61A8">
      <w:pPr>
        <w:tabs>
          <w:tab w:val="left" w:pos="8115"/>
        </w:tabs>
        <w:spacing w:line="360" w:lineRule="auto"/>
        <w:rPr>
          <w:rFonts w:ascii="Times New Roman" w:hAnsi="Times New Roman" w:cs="Times New Roman"/>
        </w:rPr>
      </w:pPr>
    </w:p>
    <w:p w14:paraId="68336A8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w:t>
      </w:r>
    </w:p>
    <w:p w14:paraId="178A44C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def home():</w:t>
      </w:r>
    </w:p>
    <w:p w14:paraId="2E7CBB8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('index.html')</w:t>
      </w:r>
    </w:p>
    <w:p w14:paraId="02328628" w14:textId="77777777" w:rsidR="00DA61A8" w:rsidRPr="00680569" w:rsidRDefault="00DA61A8" w:rsidP="00DA61A8">
      <w:pPr>
        <w:tabs>
          <w:tab w:val="left" w:pos="8115"/>
        </w:tabs>
        <w:spacing w:line="360" w:lineRule="auto"/>
        <w:rPr>
          <w:rFonts w:ascii="Times New Roman" w:hAnsi="Times New Roman" w:cs="Times New Roman"/>
        </w:rPr>
      </w:pPr>
    </w:p>
    <w:p w14:paraId="67515FC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@app.route("/register", methods=["GET", "POST"])</w:t>
      </w:r>
    </w:p>
    <w:p w14:paraId="37D45EC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def register():</w:t>
      </w:r>
    </w:p>
    <w:p w14:paraId="694541C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request.method</w:t>
      </w:r>
      <w:proofErr w:type="spellEnd"/>
      <w:r w:rsidRPr="00680569">
        <w:rPr>
          <w:rFonts w:ascii="Times New Roman" w:hAnsi="Times New Roman" w:cs="Times New Roman"/>
        </w:rPr>
        <w:t xml:space="preserve"> == "POST":</w:t>
      </w:r>
    </w:p>
    <w:p w14:paraId="20F9335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name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["name"]</w:t>
      </w:r>
    </w:p>
    <w:p w14:paraId="1332F4A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age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["age"]</w:t>
      </w:r>
    </w:p>
    <w:p w14:paraId="24E0B46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location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["location"]</w:t>
      </w:r>
    </w:p>
    <w:p w14:paraId="5B750E4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dob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["dob"]</w:t>
      </w:r>
    </w:p>
    <w:p w14:paraId="34B0E11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aadhar_no</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w:t>
      </w:r>
      <w:proofErr w:type="spellStart"/>
      <w:r w:rsidRPr="00680569">
        <w:rPr>
          <w:rFonts w:ascii="Times New Roman" w:hAnsi="Times New Roman" w:cs="Times New Roman"/>
        </w:rPr>
        <w:t>aadhar_no</w:t>
      </w:r>
      <w:proofErr w:type="spellEnd"/>
      <w:r w:rsidRPr="00680569">
        <w:rPr>
          <w:rFonts w:ascii="Times New Roman" w:hAnsi="Times New Roman" w:cs="Times New Roman"/>
        </w:rPr>
        <w:t>"]</w:t>
      </w:r>
    </w:p>
    <w:p w14:paraId="00B793B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pan_no</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w:t>
      </w:r>
      <w:proofErr w:type="spellStart"/>
      <w:r w:rsidRPr="00680569">
        <w:rPr>
          <w:rFonts w:ascii="Times New Roman" w:hAnsi="Times New Roman" w:cs="Times New Roman"/>
        </w:rPr>
        <w:t>pan_no</w:t>
      </w:r>
      <w:proofErr w:type="spellEnd"/>
      <w:r w:rsidRPr="00680569">
        <w:rPr>
          <w:rFonts w:ascii="Times New Roman" w:hAnsi="Times New Roman" w:cs="Times New Roman"/>
        </w:rPr>
        <w:t>"]</w:t>
      </w:r>
    </w:p>
    <w:p w14:paraId="1DAA5F9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email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["email"]</w:t>
      </w:r>
    </w:p>
    <w:p w14:paraId="2C231A9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mobile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["mobile"]</w:t>
      </w:r>
    </w:p>
    <w:p w14:paraId="59BF472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password = bcrypt.generate_password_hash(request.form["password"]).decode("utf-8")</w:t>
      </w:r>
    </w:p>
    <w:p w14:paraId="1A190816" w14:textId="77777777" w:rsidR="00DA61A8" w:rsidRPr="00680569" w:rsidRDefault="00DA61A8" w:rsidP="00DA61A8">
      <w:pPr>
        <w:tabs>
          <w:tab w:val="left" w:pos="8115"/>
        </w:tabs>
        <w:spacing w:line="360" w:lineRule="auto"/>
        <w:rPr>
          <w:rFonts w:ascii="Times New Roman" w:hAnsi="Times New Roman" w:cs="Times New Roman"/>
        </w:rPr>
      </w:pPr>
    </w:p>
    <w:p w14:paraId="4D57E14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File Uploads</w:t>
      </w:r>
    </w:p>
    <w:p w14:paraId="3F69230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aadhar_front</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request.files</w:t>
      </w:r>
      <w:proofErr w:type="spellEnd"/>
      <w:r w:rsidRPr="00680569">
        <w:rPr>
          <w:rFonts w:ascii="Times New Roman" w:hAnsi="Times New Roman" w:cs="Times New Roman"/>
        </w:rPr>
        <w:t>["</w:t>
      </w:r>
      <w:proofErr w:type="spellStart"/>
      <w:r w:rsidRPr="00680569">
        <w:rPr>
          <w:rFonts w:ascii="Times New Roman" w:hAnsi="Times New Roman" w:cs="Times New Roman"/>
        </w:rPr>
        <w:t>aadhar_front</w:t>
      </w:r>
      <w:proofErr w:type="spellEnd"/>
      <w:r w:rsidRPr="00680569">
        <w:rPr>
          <w:rFonts w:ascii="Times New Roman" w:hAnsi="Times New Roman" w:cs="Times New Roman"/>
        </w:rPr>
        <w:t>"]</w:t>
      </w:r>
    </w:p>
    <w:p w14:paraId="3F708D2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aadhar_back</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request.files</w:t>
      </w:r>
      <w:proofErr w:type="spellEnd"/>
      <w:r w:rsidRPr="00680569">
        <w:rPr>
          <w:rFonts w:ascii="Times New Roman" w:hAnsi="Times New Roman" w:cs="Times New Roman"/>
        </w:rPr>
        <w:t>["</w:t>
      </w:r>
      <w:proofErr w:type="spellStart"/>
      <w:r w:rsidRPr="00680569">
        <w:rPr>
          <w:rFonts w:ascii="Times New Roman" w:hAnsi="Times New Roman" w:cs="Times New Roman"/>
        </w:rPr>
        <w:t>aadhar_back</w:t>
      </w:r>
      <w:proofErr w:type="spellEnd"/>
      <w:r w:rsidRPr="00680569">
        <w:rPr>
          <w:rFonts w:ascii="Times New Roman" w:hAnsi="Times New Roman" w:cs="Times New Roman"/>
        </w:rPr>
        <w:t>"]</w:t>
      </w:r>
    </w:p>
    <w:p w14:paraId="5BE4801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pan_image</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request.files</w:t>
      </w:r>
      <w:proofErr w:type="spellEnd"/>
      <w:r w:rsidRPr="00680569">
        <w:rPr>
          <w:rFonts w:ascii="Times New Roman" w:hAnsi="Times New Roman" w:cs="Times New Roman"/>
        </w:rPr>
        <w:t>["</w:t>
      </w:r>
      <w:proofErr w:type="spellStart"/>
      <w:r w:rsidRPr="00680569">
        <w:rPr>
          <w:rFonts w:ascii="Times New Roman" w:hAnsi="Times New Roman" w:cs="Times New Roman"/>
        </w:rPr>
        <w:t>pan_image</w:t>
      </w:r>
      <w:proofErr w:type="spellEnd"/>
      <w:r w:rsidRPr="00680569">
        <w:rPr>
          <w:rFonts w:ascii="Times New Roman" w:hAnsi="Times New Roman" w:cs="Times New Roman"/>
        </w:rPr>
        <w:t>"]</w:t>
      </w:r>
    </w:p>
    <w:p w14:paraId="6813BC0A" w14:textId="77777777" w:rsidR="00DA61A8" w:rsidRPr="00680569" w:rsidRDefault="00DA61A8" w:rsidP="00DA61A8">
      <w:pPr>
        <w:tabs>
          <w:tab w:val="left" w:pos="8115"/>
        </w:tabs>
        <w:spacing w:line="360" w:lineRule="auto"/>
        <w:rPr>
          <w:rFonts w:ascii="Times New Roman" w:hAnsi="Times New Roman" w:cs="Times New Roman"/>
        </w:rPr>
      </w:pPr>
    </w:p>
    <w:p w14:paraId="5821ADD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Save Files</w:t>
      </w:r>
    </w:p>
    <w:p w14:paraId="1F17D62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aadhar_front_path</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os.path.join</w:t>
      </w:r>
      <w:proofErr w:type="spellEnd"/>
      <w:r w:rsidRPr="00680569">
        <w:rPr>
          <w:rFonts w:ascii="Times New Roman" w:hAnsi="Times New Roman" w:cs="Times New Roman"/>
        </w:rPr>
        <w:t>(</w:t>
      </w:r>
      <w:proofErr w:type="spellStart"/>
      <w:r w:rsidRPr="00680569">
        <w:rPr>
          <w:rFonts w:ascii="Times New Roman" w:hAnsi="Times New Roman" w:cs="Times New Roman"/>
        </w:rPr>
        <w:t>app.config</w:t>
      </w:r>
      <w:proofErr w:type="spellEnd"/>
      <w:r w:rsidRPr="00680569">
        <w:rPr>
          <w:rFonts w:ascii="Times New Roman" w:hAnsi="Times New Roman" w:cs="Times New Roman"/>
        </w:rPr>
        <w:t xml:space="preserve">["UPLOAD_FOLDER"], </w:t>
      </w:r>
      <w:proofErr w:type="spellStart"/>
      <w:r w:rsidRPr="00680569">
        <w:rPr>
          <w:rFonts w:ascii="Times New Roman" w:hAnsi="Times New Roman" w:cs="Times New Roman"/>
        </w:rPr>
        <w:t>secure_filename</w:t>
      </w:r>
      <w:proofErr w:type="spellEnd"/>
      <w:r w:rsidRPr="00680569">
        <w:rPr>
          <w:rFonts w:ascii="Times New Roman" w:hAnsi="Times New Roman" w:cs="Times New Roman"/>
        </w:rPr>
        <w:t>(</w:t>
      </w:r>
      <w:proofErr w:type="spellStart"/>
      <w:r w:rsidRPr="00680569">
        <w:rPr>
          <w:rFonts w:ascii="Times New Roman" w:hAnsi="Times New Roman" w:cs="Times New Roman"/>
        </w:rPr>
        <w:t>aadhar_front.filename</w:t>
      </w:r>
      <w:proofErr w:type="spellEnd"/>
      <w:r w:rsidRPr="00680569">
        <w:rPr>
          <w:rFonts w:ascii="Times New Roman" w:hAnsi="Times New Roman" w:cs="Times New Roman"/>
        </w:rPr>
        <w:t>))</w:t>
      </w:r>
    </w:p>
    <w:p w14:paraId="707F21A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aadhar_back_path</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os.path.join</w:t>
      </w:r>
      <w:proofErr w:type="spellEnd"/>
      <w:r w:rsidRPr="00680569">
        <w:rPr>
          <w:rFonts w:ascii="Times New Roman" w:hAnsi="Times New Roman" w:cs="Times New Roman"/>
        </w:rPr>
        <w:t>(</w:t>
      </w:r>
      <w:proofErr w:type="spellStart"/>
      <w:r w:rsidRPr="00680569">
        <w:rPr>
          <w:rFonts w:ascii="Times New Roman" w:hAnsi="Times New Roman" w:cs="Times New Roman"/>
        </w:rPr>
        <w:t>app.config</w:t>
      </w:r>
      <w:proofErr w:type="spellEnd"/>
      <w:r w:rsidRPr="00680569">
        <w:rPr>
          <w:rFonts w:ascii="Times New Roman" w:hAnsi="Times New Roman" w:cs="Times New Roman"/>
        </w:rPr>
        <w:t xml:space="preserve">["UPLOAD_FOLDER"], </w:t>
      </w:r>
      <w:proofErr w:type="spellStart"/>
      <w:r w:rsidRPr="00680569">
        <w:rPr>
          <w:rFonts w:ascii="Times New Roman" w:hAnsi="Times New Roman" w:cs="Times New Roman"/>
        </w:rPr>
        <w:t>secure_filename</w:t>
      </w:r>
      <w:proofErr w:type="spellEnd"/>
      <w:r w:rsidRPr="00680569">
        <w:rPr>
          <w:rFonts w:ascii="Times New Roman" w:hAnsi="Times New Roman" w:cs="Times New Roman"/>
        </w:rPr>
        <w:t>(</w:t>
      </w:r>
      <w:proofErr w:type="spellStart"/>
      <w:r w:rsidRPr="00680569">
        <w:rPr>
          <w:rFonts w:ascii="Times New Roman" w:hAnsi="Times New Roman" w:cs="Times New Roman"/>
        </w:rPr>
        <w:t>aadhar_back.filename</w:t>
      </w:r>
      <w:proofErr w:type="spellEnd"/>
      <w:r w:rsidRPr="00680569">
        <w:rPr>
          <w:rFonts w:ascii="Times New Roman" w:hAnsi="Times New Roman" w:cs="Times New Roman"/>
        </w:rPr>
        <w:t>))</w:t>
      </w:r>
    </w:p>
    <w:p w14:paraId="583A15A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w:t>
      </w:r>
      <w:proofErr w:type="spellStart"/>
      <w:r w:rsidRPr="00680569">
        <w:rPr>
          <w:rFonts w:ascii="Times New Roman" w:hAnsi="Times New Roman" w:cs="Times New Roman"/>
        </w:rPr>
        <w:t>pan_image_path</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os.path.join</w:t>
      </w:r>
      <w:proofErr w:type="spellEnd"/>
      <w:r w:rsidRPr="00680569">
        <w:rPr>
          <w:rFonts w:ascii="Times New Roman" w:hAnsi="Times New Roman" w:cs="Times New Roman"/>
        </w:rPr>
        <w:t>(</w:t>
      </w:r>
      <w:proofErr w:type="spellStart"/>
      <w:r w:rsidRPr="00680569">
        <w:rPr>
          <w:rFonts w:ascii="Times New Roman" w:hAnsi="Times New Roman" w:cs="Times New Roman"/>
        </w:rPr>
        <w:t>app.config</w:t>
      </w:r>
      <w:proofErr w:type="spellEnd"/>
      <w:r w:rsidRPr="00680569">
        <w:rPr>
          <w:rFonts w:ascii="Times New Roman" w:hAnsi="Times New Roman" w:cs="Times New Roman"/>
        </w:rPr>
        <w:t xml:space="preserve">["UPLOAD_FOLDER"], </w:t>
      </w:r>
      <w:proofErr w:type="spellStart"/>
      <w:r w:rsidRPr="00680569">
        <w:rPr>
          <w:rFonts w:ascii="Times New Roman" w:hAnsi="Times New Roman" w:cs="Times New Roman"/>
        </w:rPr>
        <w:t>secure_filename</w:t>
      </w:r>
      <w:proofErr w:type="spellEnd"/>
      <w:r w:rsidRPr="00680569">
        <w:rPr>
          <w:rFonts w:ascii="Times New Roman" w:hAnsi="Times New Roman" w:cs="Times New Roman"/>
        </w:rPr>
        <w:t>(</w:t>
      </w:r>
      <w:proofErr w:type="spellStart"/>
      <w:r w:rsidRPr="00680569">
        <w:rPr>
          <w:rFonts w:ascii="Times New Roman" w:hAnsi="Times New Roman" w:cs="Times New Roman"/>
        </w:rPr>
        <w:t>pan_image.filename</w:t>
      </w:r>
      <w:proofErr w:type="spellEnd"/>
      <w:r w:rsidRPr="00680569">
        <w:rPr>
          <w:rFonts w:ascii="Times New Roman" w:hAnsi="Times New Roman" w:cs="Times New Roman"/>
        </w:rPr>
        <w:t>))</w:t>
      </w:r>
    </w:p>
    <w:p w14:paraId="475E4ECF" w14:textId="77777777" w:rsidR="00DA61A8" w:rsidRPr="00680569" w:rsidRDefault="00DA61A8" w:rsidP="00DA61A8">
      <w:pPr>
        <w:tabs>
          <w:tab w:val="left" w:pos="8115"/>
        </w:tabs>
        <w:spacing w:line="360" w:lineRule="auto"/>
        <w:rPr>
          <w:rFonts w:ascii="Times New Roman" w:hAnsi="Times New Roman" w:cs="Times New Roman"/>
        </w:rPr>
      </w:pPr>
    </w:p>
    <w:p w14:paraId="0802478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aadhar_front.save</w:t>
      </w:r>
      <w:proofErr w:type="spellEnd"/>
      <w:r w:rsidRPr="00680569">
        <w:rPr>
          <w:rFonts w:ascii="Times New Roman" w:hAnsi="Times New Roman" w:cs="Times New Roman"/>
        </w:rPr>
        <w:t>(</w:t>
      </w:r>
      <w:proofErr w:type="spellStart"/>
      <w:r w:rsidRPr="00680569">
        <w:rPr>
          <w:rFonts w:ascii="Times New Roman" w:hAnsi="Times New Roman" w:cs="Times New Roman"/>
        </w:rPr>
        <w:t>aadhar_front_path</w:t>
      </w:r>
      <w:proofErr w:type="spellEnd"/>
      <w:r w:rsidRPr="00680569">
        <w:rPr>
          <w:rFonts w:ascii="Times New Roman" w:hAnsi="Times New Roman" w:cs="Times New Roman"/>
        </w:rPr>
        <w:t>)</w:t>
      </w:r>
    </w:p>
    <w:p w14:paraId="5A7F925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aadhar_back.save</w:t>
      </w:r>
      <w:proofErr w:type="spellEnd"/>
      <w:r w:rsidRPr="00680569">
        <w:rPr>
          <w:rFonts w:ascii="Times New Roman" w:hAnsi="Times New Roman" w:cs="Times New Roman"/>
        </w:rPr>
        <w:t>(</w:t>
      </w:r>
      <w:proofErr w:type="spellStart"/>
      <w:r w:rsidRPr="00680569">
        <w:rPr>
          <w:rFonts w:ascii="Times New Roman" w:hAnsi="Times New Roman" w:cs="Times New Roman"/>
        </w:rPr>
        <w:t>aadhar_back_path</w:t>
      </w:r>
      <w:proofErr w:type="spellEnd"/>
      <w:r w:rsidRPr="00680569">
        <w:rPr>
          <w:rFonts w:ascii="Times New Roman" w:hAnsi="Times New Roman" w:cs="Times New Roman"/>
        </w:rPr>
        <w:t>)</w:t>
      </w:r>
    </w:p>
    <w:p w14:paraId="6B1EBEB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pan_image.save</w:t>
      </w:r>
      <w:proofErr w:type="spellEnd"/>
      <w:r w:rsidRPr="00680569">
        <w:rPr>
          <w:rFonts w:ascii="Times New Roman" w:hAnsi="Times New Roman" w:cs="Times New Roman"/>
        </w:rPr>
        <w:t>(</w:t>
      </w:r>
      <w:proofErr w:type="spellStart"/>
      <w:r w:rsidRPr="00680569">
        <w:rPr>
          <w:rFonts w:ascii="Times New Roman" w:hAnsi="Times New Roman" w:cs="Times New Roman"/>
        </w:rPr>
        <w:t>pan_image_path</w:t>
      </w:r>
      <w:proofErr w:type="spellEnd"/>
      <w:r w:rsidRPr="00680569">
        <w:rPr>
          <w:rFonts w:ascii="Times New Roman" w:hAnsi="Times New Roman" w:cs="Times New Roman"/>
        </w:rPr>
        <w:t>)</w:t>
      </w:r>
    </w:p>
    <w:p w14:paraId="158776E2" w14:textId="77777777" w:rsidR="00DA61A8" w:rsidRPr="00680569" w:rsidRDefault="00DA61A8" w:rsidP="00DA61A8">
      <w:pPr>
        <w:tabs>
          <w:tab w:val="left" w:pos="8115"/>
        </w:tabs>
        <w:spacing w:line="360" w:lineRule="auto"/>
        <w:rPr>
          <w:rFonts w:ascii="Times New Roman" w:hAnsi="Times New Roman" w:cs="Times New Roman"/>
        </w:rPr>
      </w:pPr>
    </w:p>
    <w:p w14:paraId="08E86E1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Generate OTP</w:t>
      </w:r>
    </w:p>
    <w:p w14:paraId="57D3D50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otp</w:t>
      </w:r>
      <w:proofErr w:type="spellEnd"/>
      <w:r w:rsidRPr="00680569">
        <w:rPr>
          <w:rFonts w:ascii="Times New Roman" w:hAnsi="Times New Roman" w:cs="Times New Roman"/>
        </w:rPr>
        <w:t xml:space="preserve"> = str(</w:t>
      </w:r>
      <w:proofErr w:type="spellStart"/>
      <w:r w:rsidRPr="00680569">
        <w:rPr>
          <w:rFonts w:ascii="Times New Roman" w:hAnsi="Times New Roman" w:cs="Times New Roman"/>
        </w:rPr>
        <w:t>random.randint</w:t>
      </w:r>
      <w:proofErr w:type="spellEnd"/>
      <w:r w:rsidRPr="00680569">
        <w:rPr>
          <w:rFonts w:ascii="Times New Roman" w:hAnsi="Times New Roman" w:cs="Times New Roman"/>
        </w:rPr>
        <w:t>(100000, 999999))</w:t>
      </w:r>
    </w:p>
    <w:p w14:paraId="74A0264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send_otp</w:t>
      </w:r>
      <w:proofErr w:type="spellEnd"/>
      <w:r w:rsidRPr="00680569">
        <w:rPr>
          <w:rFonts w:ascii="Times New Roman" w:hAnsi="Times New Roman" w:cs="Times New Roman"/>
        </w:rPr>
        <w:t xml:space="preserve">(email, </w:t>
      </w:r>
      <w:proofErr w:type="spellStart"/>
      <w:r w:rsidRPr="00680569">
        <w:rPr>
          <w:rFonts w:ascii="Times New Roman" w:hAnsi="Times New Roman" w:cs="Times New Roman"/>
        </w:rPr>
        <w:t>otp</w:t>
      </w:r>
      <w:proofErr w:type="spellEnd"/>
      <w:r w:rsidRPr="00680569">
        <w:rPr>
          <w:rFonts w:ascii="Times New Roman" w:hAnsi="Times New Roman" w:cs="Times New Roman"/>
        </w:rPr>
        <w:t>)</w:t>
      </w:r>
    </w:p>
    <w:p w14:paraId="3EE8C570" w14:textId="77777777" w:rsidR="00DA61A8" w:rsidRPr="00680569" w:rsidRDefault="00DA61A8" w:rsidP="00DA61A8">
      <w:pPr>
        <w:tabs>
          <w:tab w:val="left" w:pos="8115"/>
        </w:tabs>
        <w:spacing w:line="360" w:lineRule="auto"/>
        <w:rPr>
          <w:rFonts w:ascii="Times New Roman" w:hAnsi="Times New Roman" w:cs="Times New Roman"/>
        </w:rPr>
      </w:pPr>
    </w:p>
    <w:p w14:paraId="02EB1F2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new_user</w:t>
      </w:r>
      <w:proofErr w:type="spellEnd"/>
      <w:r w:rsidRPr="00680569">
        <w:rPr>
          <w:rFonts w:ascii="Times New Roman" w:hAnsi="Times New Roman" w:cs="Times New Roman"/>
        </w:rPr>
        <w:t xml:space="preserve"> = User(</w:t>
      </w:r>
    </w:p>
    <w:p w14:paraId="1116B6E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name=name, age=age, location=location, dob=dob,</w:t>
      </w:r>
    </w:p>
    <w:p w14:paraId="2F732A9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aadhar_no</w:t>
      </w:r>
      <w:proofErr w:type="spellEnd"/>
      <w:r w:rsidRPr="00680569">
        <w:rPr>
          <w:rFonts w:ascii="Times New Roman" w:hAnsi="Times New Roman" w:cs="Times New Roman"/>
        </w:rPr>
        <w:t>=</w:t>
      </w:r>
      <w:proofErr w:type="spellStart"/>
      <w:r w:rsidRPr="00680569">
        <w:rPr>
          <w:rFonts w:ascii="Times New Roman" w:hAnsi="Times New Roman" w:cs="Times New Roman"/>
        </w:rPr>
        <w:t>aadhar_no</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aadhar_front</w:t>
      </w:r>
      <w:proofErr w:type="spellEnd"/>
      <w:r w:rsidRPr="00680569">
        <w:rPr>
          <w:rFonts w:ascii="Times New Roman" w:hAnsi="Times New Roman" w:cs="Times New Roman"/>
        </w:rPr>
        <w:t>=</w:t>
      </w:r>
      <w:proofErr w:type="spellStart"/>
      <w:r w:rsidRPr="00680569">
        <w:rPr>
          <w:rFonts w:ascii="Times New Roman" w:hAnsi="Times New Roman" w:cs="Times New Roman"/>
        </w:rPr>
        <w:t>aadhar_front_path</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aadhar_back</w:t>
      </w:r>
      <w:proofErr w:type="spellEnd"/>
      <w:r w:rsidRPr="00680569">
        <w:rPr>
          <w:rFonts w:ascii="Times New Roman" w:hAnsi="Times New Roman" w:cs="Times New Roman"/>
        </w:rPr>
        <w:t>=</w:t>
      </w:r>
      <w:proofErr w:type="spellStart"/>
      <w:r w:rsidRPr="00680569">
        <w:rPr>
          <w:rFonts w:ascii="Times New Roman" w:hAnsi="Times New Roman" w:cs="Times New Roman"/>
        </w:rPr>
        <w:t>aadhar_back_path</w:t>
      </w:r>
      <w:proofErr w:type="spellEnd"/>
      <w:r w:rsidRPr="00680569">
        <w:rPr>
          <w:rFonts w:ascii="Times New Roman" w:hAnsi="Times New Roman" w:cs="Times New Roman"/>
        </w:rPr>
        <w:t>,</w:t>
      </w:r>
    </w:p>
    <w:p w14:paraId="7036951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pan_no</w:t>
      </w:r>
      <w:proofErr w:type="spellEnd"/>
      <w:r w:rsidRPr="00680569">
        <w:rPr>
          <w:rFonts w:ascii="Times New Roman" w:hAnsi="Times New Roman" w:cs="Times New Roman"/>
        </w:rPr>
        <w:t>=</w:t>
      </w:r>
      <w:proofErr w:type="spellStart"/>
      <w:r w:rsidRPr="00680569">
        <w:rPr>
          <w:rFonts w:ascii="Times New Roman" w:hAnsi="Times New Roman" w:cs="Times New Roman"/>
        </w:rPr>
        <w:t>pan_no</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pan_image</w:t>
      </w:r>
      <w:proofErr w:type="spellEnd"/>
      <w:r w:rsidRPr="00680569">
        <w:rPr>
          <w:rFonts w:ascii="Times New Roman" w:hAnsi="Times New Roman" w:cs="Times New Roman"/>
        </w:rPr>
        <w:t>=</w:t>
      </w:r>
      <w:proofErr w:type="spellStart"/>
      <w:r w:rsidRPr="00680569">
        <w:rPr>
          <w:rFonts w:ascii="Times New Roman" w:hAnsi="Times New Roman" w:cs="Times New Roman"/>
        </w:rPr>
        <w:t>pan_image_path</w:t>
      </w:r>
      <w:proofErr w:type="spellEnd"/>
      <w:r w:rsidRPr="00680569">
        <w:rPr>
          <w:rFonts w:ascii="Times New Roman" w:hAnsi="Times New Roman" w:cs="Times New Roman"/>
        </w:rPr>
        <w:t>, email=email, mobile=mobile,</w:t>
      </w:r>
    </w:p>
    <w:p w14:paraId="790254D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password=password, </w:t>
      </w:r>
      <w:proofErr w:type="spellStart"/>
      <w:r w:rsidRPr="00680569">
        <w:rPr>
          <w:rFonts w:ascii="Times New Roman" w:hAnsi="Times New Roman" w:cs="Times New Roman"/>
        </w:rPr>
        <w:t>otp</w:t>
      </w:r>
      <w:proofErr w:type="spellEnd"/>
      <w:r w:rsidRPr="00680569">
        <w:rPr>
          <w:rFonts w:ascii="Times New Roman" w:hAnsi="Times New Roman" w:cs="Times New Roman"/>
        </w:rPr>
        <w:t>=</w:t>
      </w:r>
      <w:proofErr w:type="spellStart"/>
      <w:r w:rsidRPr="00680569">
        <w:rPr>
          <w:rFonts w:ascii="Times New Roman" w:hAnsi="Times New Roman" w:cs="Times New Roman"/>
        </w:rPr>
        <w:t>otp</w:t>
      </w:r>
      <w:proofErr w:type="spellEnd"/>
      <w:r w:rsidRPr="00680569">
        <w:rPr>
          <w:rFonts w:ascii="Times New Roman" w:hAnsi="Times New Roman" w:cs="Times New Roman"/>
        </w:rPr>
        <w:t>, verified=False</w:t>
      </w:r>
    </w:p>
    <w:p w14:paraId="697DB30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1649847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db.session.add</w:t>
      </w:r>
      <w:proofErr w:type="spellEnd"/>
      <w:r w:rsidRPr="00680569">
        <w:rPr>
          <w:rFonts w:ascii="Times New Roman" w:hAnsi="Times New Roman" w:cs="Times New Roman"/>
        </w:rPr>
        <w:t>(</w:t>
      </w:r>
      <w:proofErr w:type="spellStart"/>
      <w:r w:rsidRPr="00680569">
        <w:rPr>
          <w:rFonts w:ascii="Times New Roman" w:hAnsi="Times New Roman" w:cs="Times New Roman"/>
        </w:rPr>
        <w:t>new_user</w:t>
      </w:r>
      <w:proofErr w:type="spellEnd"/>
      <w:r w:rsidRPr="00680569">
        <w:rPr>
          <w:rFonts w:ascii="Times New Roman" w:hAnsi="Times New Roman" w:cs="Times New Roman"/>
        </w:rPr>
        <w:t>)</w:t>
      </w:r>
    </w:p>
    <w:p w14:paraId="1D6C4F5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db.session.commit</w:t>
      </w:r>
      <w:proofErr w:type="spellEnd"/>
      <w:r w:rsidRPr="00680569">
        <w:rPr>
          <w:rFonts w:ascii="Times New Roman" w:hAnsi="Times New Roman" w:cs="Times New Roman"/>
        </w:rPr>
        <w:t>()</w:t>
      </w:r>
    </w:p>
    <w:p w14:paraId="5F2C31E4" w14:textId="77777777" w:rsidR="00DA61A8" w:rsidRPr="00680569" w:rsidRDefault="00DA61A8" w:rsidP="00DA61A8">
      <w:pPr>
        <w:tabs>
          <w:tab w:val="left" w:pos="8115"/>
        </w:tabs>
        <w:spacing w:line="360" w:lineRule="auto"/>
        <w:rPr>
          <w:rFonts w:ascii="Times New Roman" w:hAnsi="Times New Roman" w:cs="Times New Roman"/>
        </w:rPr>
      </w:pPr>
    </w:p>
    <w:p w14:paraId="3D82D2A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flash("OTP sent to your email!", "info")</w:t>
      </w:r>
    </w:p>
    <w:p w14:paraId="5ED7BD1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session["email"] = email</w:t>
      </w:r>
    </w:p>
    <w:p w14:paraId="157ECBB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otp_verify</w:t>
      </w:r>
      <w:proofErr w:type="spellEnd"/>
      <w:r w:rsidRPr="00680569">
        <w:rPr>
          <w:rFonts w:ascii="Times New Roman" w:hAnsi="Times New Roman" w:cs="Times New Roman"/>
        </w:rPr>
        <w:t>"))</w:t>
      </w:r>
    </w:p>
    <w:p w14:paraId="3C59FE94" w14:textId="77777777" w:rsidR="00DA61A8" w:rsidRPr="00680569" w:rsidRDefault="00DA61A8" w:rsidP="00DA61A8">
      <w:pPr>
        <w:tabs>
          <w:tab w:val="left" w:pos="8115"/>
        </w:tabs>
        <w:spacing w:line="360" w:lineRule="auto"/>
        <w:rPr>
          <w:rFonts w:ascii="Times New Roman" w:hAnsi="Times New Roman" w:cs="Times New Roman"/>
        </w:rPr>
      </w:pPr>
    </w:p>
    <w:p w14:paraId="6388381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("register.html")</w:t>
      </w:r>
    </w:p>
    <w:p w14:paraId="7BDD0A18" w14:textId="77777777" w:rsidR="00DA61A8" w:rsidRPr="00680569" w:rsidRDefault="00DA61A8" w:rsidP="00DA61A8">
      <w:pPr>
        <w:tabs>
          <w:tab w:val="left" w:pos="8115"/>
        </w:tabs>
        <w:spacing w:line="360" w:lineRule="auto"/>
        <w:rPr>
          <w:rFonts w:ascii="Times New Roman" w:hAnsi="Times New Roman" w:cs="Times New Roman"/>
        </w:rPr>
      </w:pPr>
    </w:p>
    <w:p w14:paraId="69D933F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@app.route("/otp_verify", methods=["GET", "POST"])</w:t>
      </w:r>
    </w:p>
    <w:p w14:paraId="4CAAED9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otp_verify</w:t>
      </w:r>
      <w:proofErr w:type="spellEnd"/>
      <w:r w:rsidRPr="00680569">
        <w:rPr>
          <w:rFonts w:ascii="Times New Roman" w:hAnsi="Times New Roman" w:cs="Times New Roman"/>
        </w:rPr>
        <w:t>():</w:t>
      </w:r>
    </w:p>
    <w:p w14:paraId="5469541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request.method</w:t>
      </w:r>
      <w:proofErr w:type="spellEnd"/>
      <w:r w:rsidRPr="00680569">
        <w:rPr>
          <w:rFonts w:ascii="Times New Roman" w:hAnsi="Times New Roman" w:cs="Times New Roman"/>
        </w:rPr>
        <w:t xml:space="preserve"> == "POST":</w:t>
      </w:r>
    </w:p>
    <w:p w14:paraId="67CB732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email = </w:t>
      </w:r>
      <w:proofErr w:type="spellStart"/>
      <w:r w:rsidRPr="00680569">
        <w:rPr>
          <w:rFonts w:ascii="Times New Roman" w:hAnsi="Times New Roman" w:cs="Times New Roman"/>
        </w:rPr>
        <w:t>session.get</w:t>
      </w:r>
      <w:proofErr w:type="spellEnd"/>
      <w:r w:rsidRPr="00680569">
        <w:rPr>
          <w:rFonts w:ascii="Times New Roman" w:hAnsi="Times New Roman" w:cs="Times New Roman"/>
        </w:rPr>
        <w:t>("email")</w:t>
      </w:r>
    </w:p>
    <w:p w14:paraId="030CC07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 = </w:t>
      </w:r>
      <w:proofErr w:type="spellStart"/>
      <w:r w:rsidRPr="00680569">
        <w:rPr>
          <w:rFonts w:ascii="Times New Roman" w:hAnsi="Times New Roman" w:cs="Times New Roman"/>
        </w:rPr>
        <w:t>User.query.filter_by</w:t>
      </w:r>
      <w:proofErr w:type="spellEnd"/>
      <w:r w:rsidRPr="00680569">
        <w:rPr>
          <w:rFonts w:ascii="Times New Roman" w:hAnsi="Times New Roman" w:cs="Times New Roman"/>
        </w:rPr>
        <w:t>(email=email).first()</w:t>
      </w:r>
    </w:p>
    <w:p w14:paraId="1B4031EE" w14:textId="77777777" w:rsidR="00DA61A8" w:rsidRPr="00680569" w:rsidRDefault="00DA61A8" w:rsidP="00DA61A8">
      <w:pPr>
        <w:tabs>
          <w:tab w:val="left" w:pos="8115"/>
        </w:tabs>
        <w:spacing w:line="360" w:lineRule="auto"/>
        <w:rPr>
          <w:rFonts w:ascii="Times New Roman" w:hAnsi="Times New Roman" w:cs="Times New Roman"/>
        </w:rPr>
      </w:pPr>
    </w:p>
    <w:p w14:paraId="08C840B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user and </w:t>
      </w:r>
      <w:proofErr w:type="spellStart"/>
      <w:r w:rsidRPr="00680569">
        <w:rPr>
          <w:rFonts w:ascii="Times New Roman" w:hAnsi="Times New Roman" w:cs="Times New Roman"/>
        </w:rPr>
        <w:t>user.otp</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w:t>
      </w:r>
      <w:proofErr w:type="spellStart"/>
      <w:r w:rsidRPr="00680569">
        <w:rPr>
          <w:rFonts w:ascii="Times New Roman" w:hAnsi="Times New Roman" w:cs="Times New Roman"/>
        </w:rPr>
        <w:t>otp</w:t>
      </w:r>
      <w:proofErr w:type="spellEnd"/>
      <w:r w:rsidRPr="00680569">
        <w:rPr>
          <w:rFonts w:ascii="Times New Roman" w:hAnsi="Times New Roman" w:cs="Times New Roman"/>
        </w:rPr>
        <w:t>"]:</w:t>
      </w:r>
    </w:p>
    <w:p w14:paraId="05689C3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user.verified</w:t>
      </w:r>
      <w:proofErr w:type="spellEnd"/>
      <w:r w:rsidRPr="00680569">
        <w:rPr>
          <w:rFonts w:ascii="Times New Roman" w:hAnsi="Times New Roman" w:cs="Times New Roman"/>
        </w:rPr>
        <w:t xml:space="preserve"> = True</w:t>
      </w:r>
    </w:p>
    <w:p w14:paraId="193E49C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user.otp</w:t>
      </w:r>
      <w:proofErr w:type="spellEnd"/>
      <w:r w:rsidRPr="00680569">
        <w:rPr>
          <w:rFonts w:ascii="Times New Roman" w:hAnsi="Times New Roman" w:cs="Times New Roman"/>
        </w:rPr>
        <w:t xml:space="preserve"> = None</w:t>
      </w:r>
    </w:p>
    <w:p w14:paraId="05A1B9B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db.session.commit</w:t>
      </w:r>
      <w:proofErr w:type="spellEnd"/>
      <w:r w:rsidRPr="00680569">
        <w:rPr>
          <w:rFonts w:ascii="Times New Roman" w:hAnsi="Times New Roman" w:cs="Times New Roman"/>
        </w:rPr>
        <w:t>()</w:t>
      </w:r>
    </w:p>
    <w:p w14:paraId="285EEB4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flash("OTP Verified! You can now log in.", "success")</w:t>
      </w:r>
    </w:p>
    <w:p w14:paraId="5C74493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("login"))</w:t>
      </w:r>
    </w:p>
    <w:p w14:paraId="742AE2E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else:</w:t>
      </w:r>
    </w:p>
    <w:p w14:paraId="2C4FC32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flash("Invalid OTP. Try again.", "danger")</w:t>
      </w:r>
    </w:p>
    <w:p w14:paraId="0AFDDC13" w14:textId="77777777" w:rsidR="00DA61A8" w:rsidRPr="00680569" w:rsidRDefault="00DA61A8" w:rsidP="00DA61A8">
      <w:pPr>
        <w:tabs>
          <w:tab w:val="left" w:pos="8115"/>
        </w:tabs>
        <w:spacing w:line="360" w:lineRule="auto"/>
        <w:rPr>
          <w:rFonts w:ascii="Times New Roman" w:hAnsi="Times New Roman" w:cs="Times New Roman"/>
        </w:rPr>
      </w:pPr>
    </w:p>
    <w:p w14:paraId="47F08DE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("otp_verify.html")</w:t>
      </w:r>
    </w:p>
    <w:p w14:paraId="727FEDCA" w14:textId="77777777" w:rsidR="00DA61A8" w:rsidRPr="00680569" w:rsidRDefault="00DA61A8" w:rsidP="00DA61A8">
      <w:pPr>
        <w:tabs>
          <w:tab w:val="left" w:pos="8115"/>
        </w:tabs>
        <w:spacing w:line="360" w:lineRule="auto"/>
        <w:rPr>
          <w:rFonts w:ascii="Times New Roman" w:hAnsi="Times New Roman" w:cs="Times New Roman"/>
        </w:rPr>
      </w:pPr>
    </w:p>
    <w:p w14:paraId="30D264A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flask_login</w:t>
      </w:r>
      <w:proofErr w:type="spellEnd"/>
      <w:r w:rsidRPr="00680569">
        <w:rPr>
          <w:rFonts w:ascii="Times New Roman" w:hAnsi="Times New Roman" w:cs="Times New Roman"/>
        </w:rPr>
        <w:t xml:space="preserve"> import </w:t>
      </w:r>
      <w:proofErr w:type="spellStart"/>
      <w:r w:rsidRPr="00680569">
        <w:rPr>
          <w:rFonts w:ascii="Times New Roman" w:hAnsi="Times New Roman" w:cs="Times New Roman"/>
        </w:rPr>
        <w:t>LoginManager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login_user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logout_user</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login_required</w:t>
      </w:r>
      <w:proofErr w:type="spellEnd"/>
      <w:r w:rsidRPr="00680569">
        <w:rPr>
          <w:rFonts w:ascii="Times New Roman" w:hAnsi="Times New Roman" w:cs="Times New Roman"/>
        </w:rPr>
        <w:t xml:space="preserve">, </w:t>
      </w:r>
      <w:proofErr w:type="spellStart"/>
      <w:r w:rsidRPr="00680569">
        <w:rPr>
          <w:rFonts w:ascii="Times New Roman" w:hAnsi="Times New Roman" w:cs="Times New Roman"/>
        </w:rPr>
        <w:t>current_user</w:t>
      </w:r>
      <w:proofErr w:type="spellEnd"/>
    </w:p>
    <w:p w14:paraId="126C47B1" w14:textId="77777777" w:rsidR="00DA61A8" w:rsidRPr="00680569" w:rsidRDefault="00DA61A8" w:rsidP="00DA61A8">
      <w:pPr>
        <w:tabs>
          <w:tab w:val="left" w:pos="8115"/>
        </w:tabs>
        <w:spacing w:line="360" w:lineRule="auto"/>
        <w:rPr>
          <w:rFonts w:ascii="Times New Roman" w:hAnsi="Times New Roman" w:cs="Times New Roman"/>
        </w:rPr>
      </w:pPr>
    </w:p>
    <w:p w14:paraId="5F070FC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Initialize Flask-Login</w:t>
      </w:r>
    </w:p>
    <w:p w14:paraId="2CF5A4F5"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login_manager</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LoginManager</w:t>
      </w:r>
      <w:proofErr w:type="spellEnd"/>
      <w:r w:rsidRPr="00680569">
        <w:rPr>
          <w:rFonts w:ascii="Times New Roman" w:hAnsi="Times New Roman" w:cs="Times New Roman"/>
        </w:rPr>
        <w:t>()</w:t>
      </w:r>
    </w:p>
    <w:p w14:paraId="66C6060C"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t>login_manager.init_app</w:t>
      </w:r>
      <w:proofErr w:type="spellEnd"/>
      <w:r w:rsidRPr="00680569">
        <w:rPr>
          <w:rFonts w:ascii="Times New Roman" w:hAnsi="Times New Roman" w:cs="Times New Roman"/>
        </w:rPr>
        <w:t>(app)</w:t>
      </w:r>
    </w:p>
    <w:p w14:paraId="55E2D94B" w14:textId="77777777" w:rsidR="00DA61A8" w:rsidRPr="00680569" w:rsidRDefault="00DA61A8" w:rsidP="00DA61A8">
      <w:pPr>
        <w:tabs>
          <w:tab w:val="left" w:pos="8115"/>
        </w:tabs>
        <w:spacing w:line="360" w:lineRule="auto"/>
        <w:rPr>
          <w:rFonts w:ascii="Times New Roman" w:hAnsi="Times New Roman" w:cs="Times New Roman"/>
        </w:rPr>
      </w:pPr>
      <w:proofErr w:type="spellStart"/>
      <w:r w:rsidRPr="00680569">
        <w:rPr>
          <w:rFonts w:ascii="Times New Roman" w:hAnsi="Times New Roman" w:cs="Times New Roman"/>
        </w:rPr>
        <w:lastRenderedPageBreak/>
        <w:t>login_manager.login_view</w:t>
      </w:r>
      <w:proofErr w:type="spellEnd"/>
      <w:r w:rsidRPr="00680569">
        <w:rPr>
          <w:rFonts w:ascii="Times New Roman" w:hAnsi="Times New Roman" w:cs="Times New Roman"/>
        </w:rPr>
        <w:t xml:space="preserve"> = "login"  # Redirects to login page if not logged in</w:t>
      </w:r>
    </w:p>
    <w:p w14:paraId="7AB6F167" w14:textId="77777777" w:rsidR="00DA61A8" w:rsidRPr="00680569" w:rsidRDefault="00DA61A8" w:rsidP="00DA61A8">
      <w:pPr>
        <w:tabs>
          <w:tab w:val="left" w:pos="8115"/>
        </w:tabs>
        <w:spacing w:line="360" w:lineRule="auto"/>
        <w:rPr>
          <w:rFonts w:ascii="Times New Roman" w:hAnsi="Times New Roman" w:cs="Times New Roman"/>
        </w:rPr>
      </w:pPr>
    </w:p>
    <w:p w14:paraId="5757F07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User Loader for Flask-Login</w:t>
      </w:r>
    </w:p>
    <w:p w14:paraId="63B1867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@login_manager.user_loader</w:t>
      </w:r>
    </w:p>
    <w:p w14:paraId="2C80264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load_user</w:t>
      </w:r>
      <w:proofErr w:type="spellEnd"/>
      <w:r w:rsidRPr="00680569">
        <w:rPr>
          <w:rFonts w:ascii="Times New Roman" w:hAnsi="Times New Roman" w:cs="Times New Roman"/>
        </w:rPr>
        <w: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4B4A0BB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User.query.get</w:t>
      </w:r>
      <w:proofErr w:type="spellEnd"/>
      <w:r w:rsidRPr="00680569">
        <w:rPr>
          <w:rFonts w:ascii="Times New Roman" w:hAnsi="Times New Roman" w:cs="Times New Roman"/>
        </w:rPr>
        <w:t>(int(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72B18BEE" w14:textId="77777777" w:rsidR="00DA61A8" w:rsidRPr="00680569" w:rsidRDefault="00DA61A8" w:rsidP="00DA61A8">
      <w:pPr>
        <w:tabs>
          <w:tab w:val="left" w:pos="8115"/>
        </w:tabs>
        <w:spacing w:line="360" w:lineRule="auto"/>
        <w:rPr>
          <w:rFonts w:ascii="Times New Roman" w:hAnsi="Times New Roman" w:cs="Times New Roman"/>
        </w:rPr>
      </w:pPr>
    </w:p>
    <w:p w14:paraId="205218BB" w14:textId="77777777" w:rsidR="00DA61A8" w:rsidRPr="00680569" w:rsidRDefault="00DA61A8" w:rsidP="00DA61A8">
      <w:pPr>
        <w:tabs>
          <w:tab w:val="left" w:pos="8115"/>
        </w:tabs>
        <w:spacing w:line="360" w:lineRule="auto"/>
        <w:rPr>
          <w:rFonts w:ascii="Times New Roman" w:hAnsi="Times New Roman" w:cs="Times New Roman"/>
        </w:rPr>
      </w:pPr>
    </w:p>
    <w:p w14:paraId="088B8DB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@app.route("/login", methods=["GET", "POST"])</w:t>
      </w:r>
    </w:p>
    <w:p w14:paraId="6CC929E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def login():</w:t>
      </w:r>
    </w:p>
    <w:p w14:paraId="7C5A77F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request.method</w:t>
      </w:r>
      <w:proofErr w:type="spellEnd"/>
      <w:r w:rsidRPr="00680569">
        <w:rPr>
          <w:rFonts w:ascii="Times New Roman" w:hAnsi="Times New Roman" w:cs="Times New Roman"/>
        </w:rPr>
        <w:t xml:space="preserve"> == "POST":</w:t>
      </w:r>
    </w:p>
    <w:p w14:paraId="35B9E75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email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["email"]</w:t>
      </w:r>
    </w:p>
    <w:p w14:paraId="37EE05D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password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["password"]</w:t>
      </w:r>
    </w:p>
    <w:p w14:paraId="4163239C" w14:textId="77777777" w:rsidR="00DA61A8" w:rsidRPr="00680569" w:rsidRDefault="00DA61A8" w:rsidP="00DA61A8">
      <w:pPr>
        <w:tabs>
          <w:tab w:val="left" w:pos="8115"/>
        </w:tabs>
        <w:spacing w:line="360" w:lineRule="auto"/>
        <w:rPr>
          <w:rFonts w:ascii="Times New Roman" w:hAnsi="Times New Roman" w:cs="Times New Roman"/>
        </w:rPr>
      </w:pPr>
    </w:p>
    <w:p w14:paraId="1359DFF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 = </w:t>
      </w:r>
      <w:proofErr w:type="spellStart"/>
      <w:r w:rsidRPr="00680569">
        <w:rPr>
          <w:rFonts w:ascii="Times New Roman" w:hAnsi="Times New Roman" w:cs="Times New Roman"/>
        </w:rPr>
        <w:t>User.query.filter_by</w:t>
      </w:r>
      <w:proofErr w:type="spellEnd"/>
      <w:r w:rsidRPr="00680569">
        <w:rPr>
          <w:rFonts w:ascii="Times New Roman" w:hAnsi="Times New Roman" w:cs="Times New Roman"/>
        </w:rPr>
        <w:t>(email=email).first()</w:t>
      </w:r>
    </w:p>
    <w:p w14:paraId="79F25E85" w14:textId="77777777" w:rsidR="00DA61A8" w:rsidRPr="00680569" w:rsidRDefault="00DA61A8" w:rsidP="00DA61A8">
      <w:pPr>
        <w:tabs>
          <w:tab w:val="left" w:pos="8115"/>
        </w:tabs>
        <w:spacing w:line="360" w:lineRule="auto"/>
        <w:rPr>
          <w:rFonts w:ascii="Times New Roman" w:hAnsi="Times New Roman" w:cs="Times New Roman"/>
        </w:rPr>
      </w:pPr>
    </w:p>
    <w:p w14:paraId="6221195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user and </w:t>
      </w:r>
      <w:proofErr w:type="spellStart"/>
      <w:r w:rsidRPr="00680569">
        <w:rPr>
          <w:rFonts w:ascii="Times New Roman" w:hAnsi="Times New Roman" w:cs="Times New Roman"/>
        </w:rPr>
        <w:t>bcrypt.check_password_hash</w:t>
      </w:r>
      <w:proofErr w:type="spellEnd"/>
      <w:r w:rsidRPr="00680569">
        <w:rPr>
          <w:rFonts w:ascii="Times New Roman" w:hAnsi="Times New Roman" w:cs="Times New Roman"/>
        </w:rPr>
        <w:t>(</w:t>
      </w:r>
      <w:proofErr w:type="spellStart"/>
      <w:r w:rsidRPr="00680569">
        <w:rPr>
          <w:rFonts w:ascii="Times New Roman" w:hAnsi="Times New Roman" w:cs="Times New Roman"/>
        </w:rPr>
        <w:t>user.password</w:t>
      </w:r>
      <w:proofErr w:type="spellEnd"/>
      <w:r w:rsidRPr="00680569">
        <w:rPr>
          <w:rFonts w:ascii="Times New Roman" w:hAnsi="Times New Roman" w:cs="Times New Roman"/>
        </w:rPr>
        <w:t>, password):</w:t>
      </w:r>
    </w:p>
    <w:p w14:paraId="2AD4FBC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not </w:t>
      </w:r>
      <w:proofErr w:type="spellStart"/>
      <w:r w:rsidRPr="00680569">
        <w:rPr>
          <w:rFonts w:ascii="Times New Roman" w:hAnsi="Times New Roman" w:cs="Times New Roman"/>
        </w:rPr>
        <w:t>user.verified</w:t>
      </w:r>
      <w:proofErr w:type="spellEnd"/>
      <w:r w:rsidRPr="00680569">
        <w:rPr>
          <w:rFonts w:ascii="Times New Roman" w:hAnsi="Times New Roman" w:cs="Times New Roman"/>
        </w:rPr>
        <w:t>:</w:t>
      </w:r>
    </w:p>
    <w:p w14:paraId="47CC332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flash("Verify your email before logging in!", "warning")</w:t>
      </w:r>
    </w:p>
    <w:p w14:paraId="7FD4011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otp_verify</w:t>
      </w:r>
      <w:proofErr w:type="spellEnd"/>
      <w:r w:rsidRPr="00680569">
        <w:rPr>
          <w:rFonts w:ascii="Times New Roman" w:hAnsi="Times New Roman" w:cs="Times New Roman"/>
        </w:rPr>
        <w:t>"))</w:t>
      </w:r>
    </w:p>
    <w:p w14:paraId="0339BA1A" w14:textId="77777777" w:rsidR="00DA61A8" w:rsidRPr="00680569" w:rsidRDefault="00DA61A8" w:rsidP="00DA61A8">
      <w:pPr>
        <w:tabs>
          <w:tab w:val="left" w:pos="8115"/>
        </w:tabs>
        <w:spacing w:line="360" w:lineRule="auto"/>
        <w:rPr>
          <w:rFonts w:ascii="Times New Roman" w:hAnsi="Times New Roman" w:cs="Times New Roman"/>
        </w:rPr>
      </w:pPr>
    </w:p>
    <w:p w14:paraId="58A5318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login_user</w:t>
      </w:r>
      <w:proofErr w:type="spellEnd"/>
      <w:r w:rsidRPr="00680569">
        <w:rPr>
          <w:rFonts w:ascii="Times New Roman" w:hAnsi="Times New Roman" w:cs="Times New Roman"/>
        </w:rPr>
        <w:t>(user)  #  Corrected: Use Flask-Login to log in user</w:t>
      </w:r>
    </w:p>
    <w:p w14:paraId="5469660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flash("Login Successful!", "success")</w:t>
      </w:r>
    </w:p>
    <w:p w14:paraId="6A7BF98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approval_page</w:t>
      </w:r>
      <w:proofErr w:type="spellEnd"/>
      <w:r w:rsidRPr="00680569">
        <w:rPr>
          <w:rFonts w:ascii="Times New Roman" w:hAnsi="Times New Roman" w:cs="Times New Roman"/>
        </w:rPr>
        <w:t>"))</w:t>
      </w:r>
    </w:p>
    <w:p w14:paraId="31217C5A" w14:textId="77777777" w:rsidR="00DA61A8" w:rsidRPr="00680569" w:rsidRDefault="00DA61A8" w:rsidP="00DA61A8">
      <w:pPr>
        <w:tabs>
          <w:tab w:val="left" w:pos="8115"/>
        </w:tabs>
        <w:spacing w:line="360" w:lineRule="auto"/>
        <w:rPr>
          <w:rFonts w:ascii="Times New Roman" w:hAnsi="Times New Roman" w:cs="Times New Roman"/>
        </w:rPr>
      </w:pPr>
    </w:p>
    <w:p w14:paraId="6CAC524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flash("Invalid credentials!", "danger")</w:t>
      </w:r>
    </w:p>
    <w:p w14:paraId="29DD2F82" w14:textId="77777777" w:rsidR="00DA61A8" w:rsidRPr="00680569" w:rsidRDefault="00DA61A8" w:rsidP="00DA61A8">
      <w:pPr>
        <w:tabs>
          <w:tab w:val="left" w:pos="8115"/>
        </w:tabs>
        <w:spacing w:line="360" w:lineRule="auto"/>
        <w:rPr>
          <w:rFonts w:ascii="Times New Roman" w:hAnsi="Times New Roman" w:cs="Times New Roman"/>
        </w:rPr>
      </w:pPr>
    </w:p>
    <w:p w14:paraId="25744D3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("login.html")</w:t>
      </w:r>
    </w:p>
    <w:p w14:paraId="79C41425" w14:textId="77777777" w:rsidR="00DA61A8" w:rsidRPr="00680569" w:rsidRDefault="00DA61A8" w:rsidP="00DA61A8">
      <w:pPr>
        <w:tabs>
          <w:tab w:val="left" w:pos="8115"/>
        </w:tabs>
        <w:spacing w:line="360" w:lineRule="auto"/>
        <w:rPr>
          <w:rFonts w:ascii="Times New Roman" w:hAnsi="Times New Roman" w:cs="Times New Roman"/>
        </w:rPr>
      </w:pPr>
    </w:p>
    <w:p w14:paraId="7245BA5D" w14:textId="77777777" w:rsidR="00DA61A8" w:rsidRPr="00680569" w:rsidRDefault="00DA61A8" w:rsidP="00DA61A8">
      <w:pPr>
        <w:tabs>
          <w:tab w:val="left" w:pos="8115"/>
        </w:tabs>
        <w:spacing w:line="360" w:lineRule="auto"/>
        <w:rPr>
          <w:rFonts w:ascii="Times New Roman" w:hAnsi="Times New Roman" w:cs="Times New Roman"/>
        </w:rPr>
      </w:pPr>
    </w:p>
    <w:p w14:paraId="780B636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@app.route("/approval_page", methods=["GET", "POST"])</w:t>
      </w:r>
    </w:p>
    <w:p w14:paraId="67F1CD6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@login_required</w:t>
      </w:r>
    </w:p>
    <w:p w14:paraId="4262821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approval_page</w:t>
      </w:r>
      <w:proofErr w:type="spellEnd"/>
      <w:r w:rsidRPr="00680569">
        <w:rPr>
          <w:rFonts w:ascii="Times New Roman" w:hAnsi="Times New Roman" w:cs="Times New Roman"/>
        </w:rPr>
        <w:t>():</w:t>
      </w:r>
    </w:p>
    <w:p w14:paraId="5824E49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 = </w:t>
      </w:r>
      <w:proofErr w:type="spellStart"/>
      <w:r w:rsidRPr="00680569">
        <w:rPr>
          <w:rFonts w:ascii="Times New Roman" w:hAnsi="Times New Roman" w:cs="Times New Roman"/>
        </w:rPr>
        <w:t>current_user</w:t>
      </w:r>
      <w:proofErr w:type="spellEnd"/>
    </w:p>
    <w:p w14:paraId="1A61B4CB" w14:textId="77777777" w:rsidR="00DA61A8" w:rsidRPr="00680569" w:rsidRDefault="00DA61A8" w:rsidP="00DA61A8">
      <w:pPr>
        <w:tabs>
          <w:tab w:val="left" w:pos="8115"/>
        </w:tabs>
        <w:spacing w:line="360" w:lineRule="auto"/>
        <w:rPr>
          <w:rFonts w:ascii="Times New Roman" w:hAnsi="Times New Roman" w:cs="Times New Roman"/>
        </w:rPr>
      </w:pPr>
    </w:p>
    <w:p w14:paraId="31619DF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request.method</w:t>
      </w:r>
      <w:proofErr w:type="spellEnd"/>
      <w:r w:rsidRPr="00680569">
        <w:rPr>
          <w:rFonts w:ascii="Times New Roman" w:hAnsi="Times New Roman" w:cs="Times New Roman"/>
        </w:rPr>
        <w:t xml:space="preserve"> == "POST":</w:t>
      </w:r>
    </w:p>
    <w:p w14:paraId="08F6253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business_type</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w:t>
      </w:r>
      <w:proofErr w:type="spellStart"/>
      <w:r w:rsidRPr="00680569">
        <w:rPr>
          <w:rFonts w:ascii="Times New Roman" w:hAnsi="Times New Roman" w:cs="Times New Roman"/>
        </w:rPr>
        <w:t>business_type</w:t>
      </w:r>
      <w:proofErr w:type="spellEnd"/>
      <w:r w:rsidRPr="00680569">
        <w:rPr>
          <w:rFonts w:ascii="Times New Roman" w:hAnsi="Times New Roman" w:cs="Times New Roman"/>
        </w:rPr>
        <w:t>"]</w:t>
      </w:r>
    </w:p>
    <w:p w14:paraId="65FE549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address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["address"]</w:t>
      </w:r>
    </w:p>
    <w:p w14:paraId="69002C1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documents = </w:t>
      </w:r>
      <w:proofErr w:type="spellStart"/>
      <w:r w:rsidRPr="00680569">
        <w:rPr>
          <w:rFonts w:ascii="Times New Roman" w:hAnsi="Times New Roman" w:cs="Times New Roman"/>
        </w:rPr>
        <w:t>request.files.getlist</w:t>
      </w:r>
      <w:proofErr w:type="spellEnd"/>
      <w:r w:rsidRPr="00680569">
        <w:rPr>
          <w:rFonts w:ascii="Times New Roman" w:hAnsi="Times New Roman" w:cs="Times New Roman"/>
        </w:rPr>
        <w:t>("documents")</w:t>
      </w:r>
    </w:p>
    <w:p w14:paraId="46A8B5F7" w14:textId="77777777" w:rsidR="00DA61A8" w:rsidRPr="00680569" w:rsidRDefault="00DA61A8" w:rsidP="00DA61A8">
      <w:pPr>
        <w:tabs>
          <w:tab w:val="left" w:pos="8115"/>
        </w:tabs>
        <w:spacing w:line="360" w:lineRule="auto"/>
        <w:rPr>
          <w:rFonts w:ascii="Times New Roman" w:hAnsi="Times New Roman" w:cs="Times New Roman"/>
        </w:rPr>
      </w:pPr>
    </w:p>
    <w:p w14:paraId="51599A5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document_paths</w:t>
      </w:r>
      <w:proofErr w:type="spellEnd"/>
      <w:r w:rsidRPr="00680569">
        <w:rPr>
          <w:rFonts w:ascii="Times New Roman" w:hAnsi="Times New Roman" w:cs="Times New Roman"/>
        </w:rPr>
        <w:t xml:space="preserve"> = []</w:t>
      </w:r>
    </w:p>
    <w:p w14:paraId="75841FF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for doc in documents:</w:t>
      </w:r>
    </w:p>
    <w:p w14:paraId="68CAADA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doc.filename</w:t>
      </w:r>
      <w:proofErr w:type="spellEnd"/>
      <w:r w:rsidRPr="00680569">
        <w:rPr>
          <w:rFonts w:ascii="Times New Roman" w:hAnsi="Times New Roman" w:cs="Times New Roman"/>
        </w:rPr>
        <w:t xml:space="preserve"> != "":</w:t>
      </w:r>
    </w:p>
    <w:p w14:paraId="4273D92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filename = </w:t>
      </w:r>
      <w:proofErr w:type="spellStart"/>
      <w:r w:rsidRPr="00680569">
        <w:rPr>
          <w:rFonts w:ascii="Times New Roman" w:hAnsi="Times New Roman" w:cs="Times New Roman"/>
        </w:rPr>
        <w:t>secure_filename</w:t>
      </w:r>
      <w:proofErr w:type="spellEnd"/>
      <w:r w:rsidRPr="00680569">
        <w:rPr>
          <w:rFonts w:ascii="Times New Roman" w:hAnsi="Times New Roman" w:cs="Times New Roman"/>
        </w:rPr>
        <w:t>(</w:t>
      </w:r>
      <w:proofErr w:type="spellStart"/>
      <w:r w:rsidRPr="00680569">
        <w:rPr>
          <w:rFonts w:ascii="Times New Roman" w:hAnsi="Times New Roman" w:cs="Times New Roman"/>
        </w:rPr>
        <w:t>doc.filename</w:t>
      </w:r>
      <w:proofErr w:type="spellEnd"/>
      <w:r w:rsidRPr="00680569">
        <w:rPr>
          <w:rFonts w:ascii="Times New Roman" w:hAnsi="Times New Roman" w:cs="Times New Roman"/>
        </w:rPr>
        <w:t>)</w:t>
      </w:r>
    </w:p>
    <w:p w14:paraId="715F451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Save file in the configured UPLOAD_FOLDER (e.g., static/uploads/)</w:t>
      </w:r>
    </w:p>
    <w:p w14:paraId="6EEAC14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doc_path</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os.path.join</w:t>
      </w:r>
      <w:proofErr w:type="spellEnd"/>
      <w:r w:rsidRPr="00680569">
        <w:rPr>
          <w:rFonts w:ascii="Times New Roman" w:hAnsi="Times New Roman" w:cs="Times New Roman"/>
        </w:rPr>
        <w:t>(</w:t>
      </w:r>
      <w:proofErr w:type="spellStart"/>
      <w:r w:rsidRPr="00680569">
        <w:rPr>
          <w:rFonts w:ascii="Times New Roman" w:hAnsi="Times New Roman" w:cs="Times New Roman"/>
        </w:rPr>
        <w:t>app.config</w:t>
      </w:r>
      <w:proofErr w:type="spellEnd"/>
      <w:r w:rsidRPr="00680569">
        <w:rPr>
          <w:rFonts w:ascii="Times New Roman" w:hAnsi="Times New Roman" w:cs="Times New Roman"/>
        </w:rPr>
        <w:t>["UPLOAD_FOLDER"], filename)</w:t>
      </w:r>
    </w:p>
    <w:p w14:paraId="3F066C2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doc.save</w:t>
      </w:r>
      <w:proofErr w:type="spellEnd"/>
      <w:r w:rsidRPr="00680569">
        <w:rPr>
          <w:rFonts w:ascii="Times New Roman" w:hAnsi="Times New Roman" w:cs="Times New Roman"/>
        </w:rPr>
        <w:t>(</w:t>
      </w:r>
      <w:proofErr w:type="spellStart"/>
      <w:r w:rsidRPr="00680569">
        <w:rPr>
          <w:rFonts w:ascii="Times New Roman" w:hAnsi="Times New Roman" w:cs="Times New Roman"/>
        </w:rPr>
        <w:t>doc_path</w:t>
      </w:r>
      <w:proofErr w:type="spellEnd"/>
      <w:r w:rsidRPr="00680569">
        <w:rPr>
          <w:rFonts w:ascii="Times New Roman" w:hAnsi="Times New Roman" w:cs="Times New Roman"/>
        </w:rPr>
        <w:t>)</w:t>
      </w:r>
    </w:p>
    <w:p w14:paraId="746F210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Store only the filename (or relative path from static/)</w:t>
      </w:r>
    </w:p>
    <w:p w14:paraId="6651F63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w:t>
      </w:r>
      <w:proofErr w:type="spellStart"/>
      <w:r w:rsidRPr="00680569">
        <w:rPr>
          <w:rFonts w:ascii="Times New Roman" w:hAnsi="Times New Roman" w:cs="Times New Roman"/>
        </w:rPr>
        <w:t>document_paths.append</w:t>
      </w:r>
      <w:proofErr w:type="spellEnd"/>
      <w:r w:rsidRPr="00680569">
        <w:rPr>
          <w:rFonts w:ascii="Times New Roman" w:hAnsi="Times New Roman" w:cs="Times New Roman"/>
        </w:rPr>
        <w:t>(filename)</w:t>
      </w:r>
    </w:p>
    <w:p w14:paraId="716031BD" w14:textId="77777777" w:rsidR="00DA61A8" w:rsidRPr="00680569" w:rsidRDefault="00DA61A8" w:rsidP="00DA61A8">
      <w:pPr>
        <w:tabs>
          <w:tab w:val="left" w:pos="8115"/>
        </w:tabs>
        <w:spacing w:line="360" w:lineRule="auto"/>
        <w:rPr>
          <w:rFonts w:ascii="Times New Roman" w:hAnsi="Times New Roman" w:cs="Times New Roman"/>
        </w:rPr>
      </w:pPr>
    </w:p>
    <w:p w14:paraId="1261069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user.business_type</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business_type</w:t>
      </w:r>
      <w:proofErr w:type="spellEnd"/>
    </w:p>
    <w:p w14:paraId="2F477EB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user.address</w:t>
      </w:r>
      <w:proofErr w:type="spellEnd"/>
      <w:r w:rsidRPr="00680569">
        <w:rPr>
          <w:rFonts w:ascii="Times New Roman" w:hAnsi="Times New Roman" w:cs="Times New Roman"/>
        </w:rPr>
        <w:t xml:space="preserve"> = address</w:t>
      </w:r>
    </w:p>
    <w:p w14:paraId="64D414F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document_paths</w:t>
      </w:r>
      <w:proofErr w:type="spellEnd"/>
      <w:r w:rsidRPr="00680569">
        <w:rPr>
          <w:rFonts w:ascii="Times New Roman" w:hAnsi="Times New Roman" w:cs="Times New Roman"/>
        </w:rPr>
        <w:t>:</w:t>
      </w:r>
    </w:p>
    <w:p w14:paraId="3735C25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user.set_documents</w:t>
      </w:r>
      <w:proofErr w:type="spellEnd"/>
      <w:r w:rsidRPr="00680569">
        <w:rPr>
          <w:rFonts w:ascii="Times New Roman" w:hAnsi="Times New Roman" w:cs="Times New Roman"/>
        </w:rPr>
        <w:t>(</w:t>
      </w:r>
      <w:proofErr w:type="spellStart"/>
      <w:r w:rsidRPr="00680569">
        <w:rPr>
          <w:rFonts w:ascii="Times New Roman" w:hAnsi="Times New Roman" w:cs="Times New Roman"/>
        </w:rPr>
        <w:t>document_paths</w:t>
      </w:r>
      <w:proofErr w:type="spellEnd"/>
      <w:r w:rsidRPr="00680569">
        <w:rPr>
          <w:rFonts w:ascii="Times New Roman" w:hAnsi="Times New Roman" w:cs="Times New Roman"/>
        </w:rPr>
        <w:t>)</w:t>
      </w:r>
    </w:p>
    <w:p w14:paraId="246E5A2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else:</w:t>
      </w:r>
    </w:p>
    <w:p w14:paraId="38865BD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user.set_documents</w:t>
      </w:r>
      <w:proofErr w:type="spellEnd"/>
      <w:r w:rsidRPr="00680569">
        <w:rPr>
          <w:rFonts w:ascii="Times New Roman" w:hAnsi="Times New Roman" w:cs="Times New Roman"/>
        </w:rPr>
        <w:t>([])</w:t>
      </w:r>
    </w:p>
    <w:p w14:paraId="157F4697" w14:textId="77777777" w:rsidR="00DA61A8" w:rsidRPr="00680569" w:rsidRDefault="00DA61A8" w:rsidP="00DA61A8">
      <w:pPr>
        <w:tabs>
          <w:tab w:val="left" w:pos="8115"/>
        </w:tabs>
        <w:spacing w:line="360" w:lineRule="auto"/>
        <w:rPr>
          <w:rFonts w:ascii="Times New Roman" w:hAnsi="Times New Roman" w:cs="Times New Roman"/>
        </w:rPr>
      </w:pPr>
    </w:p>
    <w:p w14:paraId="4EC3DAC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user.is_approved</w:t>
      </w:r>
      <w:proofErr w:type="spellEnd"/>
      <w:r w:rsidRPr="00680569">
        <w:rPr>
          <w:rFonts w:ascii="Times New Roman" w:hAnsi="Times New Roman" w:cs="Times New Roman"/>
        </w:rPr>
        <w:t xml:space="preserve"> = False  # Pending Admin Approval</w:t>
      </w:r>
    </w:p>
    <w:p w14:paraId="4AAC1E64" w14:textId="77777777" w:rsidR="00DA61A8" w:rsidRPr="00680569" w:rsidRDefault="00DA61A8" w:rsidP="00DA61A8">
      <w:pPr>
        <w:tabs>
          <w:tab w:val="left" w:pos="8115"/>
        </w:tabs>
        <w:spacing w:line="360" w:lineRule="auto"/>
        <w:rPr>
          <w:rFonts w:ascii="Times New Roman" w:hAnsi="Times New Roman" w:cs="Times New Roman"/>
        </w:rPr>
      </w:pPr>
    </w:p>
    <w:p w14:paraId="4816BAF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try:</w:t>
      </w:r>
    </w:p>
    <w:p w14:paraId="2B0F915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db.session.commit</w:t>
      </w:r>
      <w:proofErr w:type="spellEnd"/>
      <w:r w:rsidRPr="00680569">
        <w:rPr>
          <w:rFonts w:ascii="Times New Roman" w:hAnsi="Times New Roman" w:cs="Times New Roman"/>
        </w:rPr>
        <w:t>()</w:t>
      </w:r>
    </w:p>
    <w:p w14:paraId="0F486B6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flash("Application submitted successfully! Waiting for admin approval.", "success")</w:t>
      </w:r>
    </w:p>
    <w:p w14:paraId="684C7D3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except Exception as e:</w:t>
      </w:r>
    </w:p>
    <w:p w14:paraId="596BC4E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db.session.rollback</w:t>
      </w:r>
      <w:proofErr w:type="spellEnd"/>
      <w:r w:rsidRPr="00680569">
        <w:rPr>
          <w:rFonts w:ascii="Times New Roman" w:hAnsi="Times New Roman" w:cs="Times New Roman"/>
        </w:rPr>
        <w:t>()</w:t>
      </w:r>
    </w:p>
    <w:p w14:paraId="166D8E5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flash("Error saving application. Please try again.", "danger")</w:t>
      </w:r>
    </w:p>
    <w:p w14:paraId="03F955F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w:t>
      </w:r>
      <w:proofErr w:type="spellStart"/>
      <w:r w:rsidRPr="00680569">
        <w:rPr>
          <w:rFonts w:ascii="Times New Roman" w:hAnsi="Times New Roman" w:cs="Times New Roman"/>
        </w:rPr>
        <w:t>f"DB</w:t>
      </w:r>
      <w:proofErr w:type="spellEnd"/>
      <w:r w:rsidRPr="00680569">
        <w:rPr>
          <w:rFonts w:ascii="Times New Roman" w:hAnsi="Times New Roman" w:cs="Times New Roman"/>
        </w:rPr>
        <w:t xml:space="preserve"> Error: {e}")</w:t>
      </w:r>
    </w:p>
    <w:p w14:paraId="0F64132B" w14:textId="77777777" w:rsidR="00DA61A8" w:rsidRPr="00680569" w:rsidRDefault="00DA61A8" w:rsidP="00DA61A8">
      <w:pPr>
        <w:tabs>
          <w:tab w:val="left" w:pos="8115"/>
        </w:tabs>
        <w:spacing w:line="360" w:lineRule="auto"/>
        <w:rPr>
          <w:rFonts w:ascii="Times New Roman" w:hAnsi="Times New Roman" w:cs="Times New Roman"/>
        </w:rPr>
      </w:pPr>
    </w:p>
    <w:p w14:paraId="0D4006B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approval_page</w:t>
      </w:r>
      <w:proofErr w:type="spellEnd"/>
      <w:r w:rsidRPr="00680569">
        <w:rPr>
          <w:rFonts w:ascii="Times New Roman" w:hAnsi="Times New Roman" w:cs="Times New Roman"/>
        </w:rPr>
        <w:t>"))</w:t>
      </w:r>
    </w:p>
    <w:p w14:paraId="6C4DF610" w14:textId="77777777" w:rsidR="00DA61A8" w:rsidRPr="00680569" w:rsidRDefault="00DA61A8" w:rsidP="00DA61A8">
      <w:pPr>
        <w:tabs>
          <w:tab w:val="left" w:pos="8115"/>
        </w:tabs>
        <w:spacing w:line="360" w:lineRule="auto"/>
        <w:rPr>
          <w:rFonts w:ascii="Times New Roman" w:hAnsi="Times New Roman" w:cs="Times New Roman"/>
        </w:rPr>
      </w:pPr>
    </w:p>
    <w:p w14:paraId="05E5B96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("approval.html", user=user)</w:t>
      </w:r>
    </w:p>
    <w:p w14:paraId="59057190" w14:textId="77777777" w:rsidR="00DA61A8" w:rsidRPr="00680569" w:rsidRDefault="00DA61A8" w:rsidP="00DA61A8">
      <w:pPr>
        <w:tabs>
          <w:tab w:val="left" w:pos="8115"/>
        </w:tabs>
        <w:spacing w:line="360" w:lineRule="auto"/>
        <w:rPr>
          <w:rFonts w:ascii="Times New Roman" w:hAnsi="Times New Roman" w:cs="Times New Roman"/>
        </w:rPr>
      </w:pPr>
    </w:p>
    <w:p w14:paraId="40E28B69" w14:textId="77777777" w:rsidR="00DA61A8" w:rsidRPr="00680569" w:rsidRDefault="00DA61A8" w:rsidP="00DA61A8">
      <w:pPr>
        <w:tabs>
          <w:tab w:val="left" w:pos="8115"/>
        </w:tabs>
        <w:spacing w:line="360" w:lineRule="auto"/>
        <w:rPr>
          <w:rFonts w:ascii="Times New Roman" w:hAnsi="Times New Roman" w:cs="Times New Roman"/>
        </w:rPr>
      </w:pPr>
    </w:p>
    <w:p w14:paraId="4E0B1CC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@app.route("/officer_login", methods=["GET", "POST"])</w:t>
      </w:r>
    </w:p>
    <w:p w14:paraId="1B5BCBC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officer_login</w:t>
      </w:r>
      <w:proofErr w:type="spellEnd"/>
      <w:r w:rsidRPr="00680569">
        <w:rPr>
          <w:rFonts w:ascii="Times New Roman" w:hAnsi="Times New Roman" w:cs="Times New Roman"/>
        </w:rPr>
        <w:t>():</w:t>
      </w:r>
    </w:p>
    <w:p w14:paraId="2BA5175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w:t>
      </w:r>
      <w:proofErr w:type="spellStart"/>
      <w:r w:rsidRPr="00680569">
        <w:rPr>
          <w:rFonts w:ascii="Times New Roman" w:hAnsi="Times New Roman" w:cs="Times New Roman"/>
        </w:rPr>
        <w:t>request.method</w:t>
      </w:r>
      <w:proofErr w:type="spellEnd"/>
      <w:r w:rsidRPr="00680569">
        <w:rPr>
          <w:rFonts w:ascii="Times New Roman" w:hAnsi="Times New Roman" w:cs="Times New Roman"/>
        </w:rPr>
        <w:t xml:space="preserve"> == "POST":</w:t>
      </w:r>
    </w:p>
    <w:p w14:paraId="777E199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username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["username"]</w:t>
      </w:r>
    </w:p>
    <w:p w14:paraId="3BA952C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password = </w:t>
      </w:r>
      <w:proofErr w:type="spellStart"/>
      <w:r w:rsidRPr="00680569">
        <w:rPr>
          <w:rFonts w:ascii="Times New Roman" w:hAnsi="Times New Roman" w:cs="Times New Roman"/>
        </w:rPr>
        <w:t>request.form</w:t>
      </w:r>
      <w:proofErr w:type="spellEnd"/>
      <w:r w:rsidRPr="00680569">
        <w:rPr>
          <w:rFonts w:ascii="Times New Roman" w:hAnsi="Times New Roman" w:cs="Times New Roman"/>
        </w:rPr>
        <w:t>["password"]</w:t>
      </w:r>
    </w:p>
    <w:p w14:paraId="69DAA0A5" w14:textId="77777777" w:rsidR="00DA61A8" w:rsidRPr="00680569" w:rsidRDefault="00DA61A8" w:rsidP="00DA61A8">
      <w:pPr>
        <w:tabs>
          <w:tab w:val="left" w:pos="8115"/>
        </w:tabs>
        <w:spacing w:line="360" w:lineRule="auto"/>
        <w:rPr>
          <w:rFonts w:ascii="Times New Roman" w:hAnsi="Times New Roman" w:cs="Times New Roman"/>
        </w:rPr>
      </w:pPr>
    </w:p>
    <w:p w14:paraId="0351C4C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Hardcoded Officer Login</w:t>
      </w:r>
    </w:p>
    <w:p w14:paraId="72F753F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username == "government" and password == "123456":</w:t>
      </w:r>
    </w:p>
    <w:p w14:paraId="155D421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session["officer"] = username  # Store officer in session</w:t>
      </w:r>
    </w:p>
    <w:p w14:paraId="35BD339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session["role"] = "government"  # </w:t>
      </w:r>
      <w:r w:rsidRPr="00680569">
        <w:rPr>
          <w:rFonts w:ascii="Segoe UI Emoji" w:hAnsi="Segoe UI Emoji" w:cs="Segoe UI Emoji"/>
        </w:rPr>
        <w:t>✅</w:t>
      </w:r>
      <w:r w:rsidRPr="00680569">
        <w:rPr>
          <w:rFonts w:ascii="Times New Roman" w:hAnsi="Times New Roman" w:cs="Times New Roman"/>
        </w:rPr>
        <w:t xml:space="preserve"> Ensure role is also set</w:t>
      </w:r>
    </w:p>
    <w:p w14:paraId="3671DDE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print("Session after login:", session)  # Debugging</w:t>
      </w:r>
    </w:p>
    <w:p w14:paraId="495AFF3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flash("Officer Login Successful!", "success")</w:t>
      </w:r>
    </w:p>
    <w:p w14:paraId="42FEF84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admin_dashboard</w:t>
      </w:r>
      <w:proofErr w:type="spellEnd"/>
      <w:r w:rsidRPr="00680569">
        <w:rPr>
          <w:rFonts w:ascii="Times New Roman" w:hAnsi="Times New Roman" w:cs="Times New Roman"/>
        </w:rPr>
        <w:t>"))</w:t>
      </w:r>
    </w:p>
    <w:p w14:paraId="4A881802" w14:textId="77777777" w:rsidR="00DA61A8" w:rsidRPr="00680569" w:rsidRDefault="00DA61A8" w:rsidP="00DA61A8">
      <w:pPr>
        <w:tabs>
          <w:tab w:val="left" w:pos="8115"/>
        </w:tabs>
        <w:spacing w:line="360" w:lineRule="auto"/>
        <w:rPr>
          <w:rFonts w:ascii="Times New Roman" w:hAnsi="Times New Roman" w:cs="Times New Roman"/>
        </w:rPr>
      </w:pPr>
    </w:p>
    <w:p w14:paraId="620DD87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flash("Invalid Officer Credentials!", "danger")</w:t>
      </w:r>
    </w:p>
    <w:p w14:paraId="48375CD3" w14:textId="77777777" w:rsidR="00DA61A8" w:rsidRPr="00680569" w:rsidRDefault="00DA61A8" w:rsidP="00DA61A8">
      <w:pPr>
        <w:tabs>
          <w:tab w:val="left" w:pos="8115"/>
        </w:tabs>
        <w:spacing w:line="360" w:lineRule="auto"/>
        <w:rPr>
          <w:rFonts w:ascii="Times New Roman" w:hAnsi="Times New Roman" w:cs="Times New Roman"/>
        </w:rPr>
      </w:pPr>
    </w:p>
    <w:p w14:paraId="0EF0D89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("officer_login.html")</w:t>
      </w:r>
    </w:p>
    <w:p w14:paraId="48B17C02" w14:textId="77777777" w:rsidR="00DA61A8" w:rsidRPr="00680569" w:rsidRDefault="00DA61A8" w:rsidP="00DA61A8">
      <w:pPr>
        <w:tabs>
          <w:tab w:val="left" w:pos="8115"/>
        </w:tabs>
        <w:spacing w:line="360" w:lineRule="auto"/>
        <w:rPr>
          <w:rFonts w:ascii="Times New Roman" w:hAnsi="Times New Roman" w:cs="Times New Roman"/>
        </w:rPr>
      </w:pPr>
    </w:p>
    <w:p w14:paraId="5BEF353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@app.route("/admin_dashboard")</w:t>
      </w:r>
    </w:p>
    <w:p w14:paraId="02D851D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@login_required</w:t>
      </w:r>
    </w:p>
    <w:p w14:paraId="3FC7C7E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admin_dashboard</w:t>
      </w:r>
      <w:proofErr w:type="spellEnd"/>
      <w:r w:rsidRPr="00680569">
        <w:rPr>
          <w:rFonts w:ascii="Times New Roman" w:hAnsi="Times New Roman" w:cs="Times New Roman"/>
        </w:rPr>
        <w:t>():</w:t>
      </w:r>
    </w:p>
    <w:p w14:paraId="6E4C778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"officer" not in session or </w:t>
      </w:r>
      <w:proofErr w:type="spellStart"/>
      <w:r w:rsidRPr="00680569">
        <w:rPr>
          <w:rFonts w:ascii="Times New Roman" w:hAnsi="Times New Roman" w:cs="Times New Roman"/>
        </w:rPr>
        <w:t>session.get</w:t>
      </w:r>
      <w:proofErr w:type="spellEnd"/>
      <w:r w:rsidRPr="00680569">
        <w:rPr>
          <w:rFonts w:ascii="Times New Roman" w:hAnsi="Times New Roman" w:cs="Times New Roman"/>
        </w:rPr>
        <w:t>("officer") != "government":</w:t>
      </w:r>
    </w:p>
    <w:p w14:paraId="0692770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flash("Access Denied! Officer Login Required.", "danger")</w:t>
      </w:r>
    </w:p>
    <w:p w14:paraId="3BEBDF5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("home"))</w:t>
      </w:r>
    </w:p>
    <w:p w14:paraId="62E3EA1D" w14:textId="77777777" w:rsidR="00DA61A8" w:rsidRPr="00680569" w:rsidRDefault="00DA61A8" w:rsidP="00DA61A8">
      <w:pPr>
        <w:tabs>
          <w:tab w:val="left" w:pos="8115"/>
        </w:tabs>
        <w:spacing w:line="360" w:lineRule="auto"/>
        <w:rPr>
          <w:rFonts w:ascii="Times New Roman" w:hAnsi="Times New Roman" w:cs="Times New Roman"/>
        </w:rPr>
      </w:pPr>
    </w:p>
    <w:p w14:paraId="5C994EB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users = </w:t>
      </w:r>
      <w:proofErr w:type="spellStart"/>
      <w:r w:rsidRPr="00680569">
        <w:rPr>
          <w:rFonts w:ascii="Times New Roman" w:hAnsi="Times New Roman" w:cs="Times New Roman"/>
        </w:rPr>
        <w:t>User.query.filter_by</w:t>
      </w:r>
      <w:proofErr w:type="spellEnd"/>
      <w:r w:rsidRPr="00680569">
        <w:rPr>
          <w:rFonts w:ascii="Times New Roman" w:hAnsi="Times New Roman" w:cs="Times New Roman"/>
        </w:rPr>
        <w:t>(</w:t>
      </w:r>
      <w:proofErr w:type="spellStart"/>
      <w:r w:rsidRPr="00680569">
        <w:rPr>
          <w:rFonts w:ascii="Times New Roman" w:hAnsi="Times New Roman" w:cs="Times New Roman"/>
        </w:rPr>
        <w:t>approval_status</w:t>
      </w:r>
      <w:proofErr w:type="spellEnd"/>
      <w:r w:rsidRPr="00680569">
        <w:rPr>
          <w:rFonts w:ascii="Times New Roman" w:hAnsi="Times New Roman" w:cs="Times New Roman"/>
        </w:rPr>
        <w:t xml:space="preserve">="Pending").all()  # </w:t>
      </w:r>
      <w:r w:rsidRPr="00680569">
        <w:rPr>
          <w:rFonts w:ascii="Segoe UI Emoji" w:hAnsi="Segoe UI Emoji" w:cs="Segoe UI Emoji"/>
        </w:rPr>
        <w:t>✅</w:t>
      </w:r>
      <w:r w:rsidRPr="00680569">
        <w:rPr>
          <w:rFonts w:ascii="Times New Roman" w:hAnsi="Times New Roman" w:cs="Times New Roman"/>
        </w:rPr>
        <w:t xml:space="preserve"> This now works</w:t>
      </w:r>
    </w:p>
    <w:p w14:paraId="006EEB0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("admin_dashboard.html", users=users)</w:t>
      </w:r>
    </w:p>
    <w:p w14:paraId="3A3B25C3" w14:textId="77777777" w:rsidR="00DA61A8" w:rsidRPr="00680569" w:rsidRDefault="00DA61A8" w:rsidP="00DA61A8">
      <w:pPr>
        <w:tabs>
          <w:tab w:val="left" w:pos="8115"/>
        </w:tabs>
        <w:spacing w:line="360" w:lineRule="auto"/>
        <w:rPr>
          <w:rFonts w:ascii="Times New Roman" w:hAnsi="Times New Roman" w:cs="Times New Roman"/>
        </w:rPr>
      </w:pPr>
    </w:p>
    <w:p w14:paraId="0A2488DB" w14:textId="77777777" w:rsidR="00DA61A8" w:rsidRPr="00680569" w:rsidRDefault="00DA61A8" w:rsidP="00DA61A8">
      <w:pPr>
        <w:tabs>
          <w:tab w:val="left" w:pos="8115"/>
        </w:tabs>
        <w:spacing w:line="360" w:lineRule="auto"/>
        <w:rPr>
          <w:rFonts w:ascii="Times New Roman" w:hAnsi="Times New Roman" w:cs="Times New Roman"/>
        </w:rPr>
      </w:pPr>
    </w:p>
    <w:p w14:paraId="36A2DE6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io import </w:t>
      </w:r>
      <w:proofErr w:type="spellStart"/>
      <w:r w:rsidRPr="00680569">
        <w:rPr>
          <w:rFonts w:ascii="Times New Roman" w:hAnsi="Times New Roman" w:cs="Times New Roman"/>
        </w:rPr>
        <w:t>BytesIO</w:t>
      </w:r>
      <w:proofErr w:type="spellEnd"/>
    </w:p>
    <w:p w14:paraId="213BBD2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reportlab.pdfgen</w:t>
      </w:r>
      <w:proofErr w:type="spellEnd"/>
      <w:r w:rsidRPr="00680569">
        <w:rPr>
          <w:rFonts w:ascii="Times New Roman" w:hAnsi="Times New Roman" w:cs="Times New Roman"/>
        </w:rPr>
        <w:t xml:space="preserve"> import canvas</w:t>
      </w:r>
    </w:p>
    <w:p w14:paraId="0BD4A54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io import </w:t>
      </w:r>
      <w:proofErr w:type="spellStart"/>
      <w:r w:rsidRPr="00680569">
        <w:rPr>
          <w:rFonts w:ascii="Times New Roman" w:hAnsi="Times New Roman" w:cs="Times New Roman"/>
        </w:rPr>
        <w:t>BytesIO</w:t>
      </w:r>
      <w:proofErr w:type="spellEnd"/>
    </w:p>
    <w:p w14:paraId="77D4CD3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reportlab.lib.pagesizes</w:t>
      </w:r>
      <w:proofErr w:type="spellEnd"/>
      <w:r w:rsidRPr="00680569">
        <w:rPr>
          <w:rFonts w:ascii="Times New Roman" w:hAnsi="Times New Roman" w:cs="Times New Roman"/>
        </w:rPr>
        <w:t xml:space="preserve"> import letter</w:t>
      </w:r>
    </w:p>
    <w:p w14:paraId="39D2651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reportlab.pdfgen</w:t>
      </w:r>
      <w:proofErr w:type="spellEnd"/>
      <w:r w:rsidRPr="00680569">
        <w:rPr>
          <w:rFonts w:ascii="Times New Roman" w:hAnsi="Times New Roman" w:cs="Times New Roman"/>
        </w:rPr>
        <w:t xml:space="preserve"> import canvas</w:t>
      </w:r>
    </w:p>
    <w:p w14:paraId="577D0B9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from </w:t>
      </w:r>
      <w:proofErr w:type="spellStart"/>
      <w:r w:rsidRPr="00680569">
        <w:rPr>
          <w:rFonts w:ascii="Times New Roman" w:hAnsi="Times New Roman" w:cs="Times New Roman"/>
        </w:rPr>
        <w:t>reportlab.lib.units</w:t>
      </w:r>
      <w:proofErr w:type="spellEnd"/>
      <w:r w:rsidRPr="00680569">
        <w:rPr>
          <w:rFonts w:ascii="Times New Roman" w:hAnsi="Times New Roman" w:cs="Times New Roman"/>
        </w:rPr>
        <w:t xml:space="preserve"> import inch</w:t>
      </w:r>
    </w:p>
    <w:p w14:paraId="73322001" w14:textId="77777777" w:rsidR="00DA61A8" w:rsidRPr="00680569" w:rsidRDefault="00DA61A8" w:rsidP="00DA61A8">
      <w:pPr>
        <w:tabs>
          <w:tab w:val="left" w:pos="8115"/>
        </w:tabs>
        <w:spacing w:line="360" w:lineRule="auto"/>
        <w:rPr>
          <w:rFonts w:ascii="Times New Roman" w:hAnsi="Times New Roman" w:cs="Times New Roman"/>
        </w:rPr>
      </w:pPr>
    </w:p>
    <w:p w14:paraId="6502AE2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generate_approval_pdf</w:t>
      </w:r>
      <w:proofErr w:type="spellEnd"/>
      <w:r w:rsidRPr="00680569">
        <w:rPr>
          <w:rFonts w:ascii="Times New Roman" w:hAnsi="Times New Roman" w:cs="Times New Roman"/>
        </w:rPr>
        <w:t>(user):</w:t>
      </w:r>
    </w:p>
    <w:p w14:paraId="32DF649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3F22893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Generate a PDF approval letter with government logo and approval seal.</w:t>
      </w:r>
    </w:p>
    <w:p w14:paraId="2AF7AC3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Returns a </w:t>
      </w:r>
      <w:proofErr w:type="spellStart"/>
      <w:r w:rsidRPr="00680569">
        <w:rPr>
          <w:rFonts w:ascii="Times New Roman" w:hAnsi="Times New Roman" w:cs="Times New Roman"/>
        </w:rPr>
        <w:t>BytesIO</w:t>
      </w:r>
      <w:proofErr w:type="spellEnd"/>
      <w:r w:rsidRPr="00680569">
        <w:rPr>
          <w:rFonts w:ascii="Times New Roman" w:hAnsi="Times New Roman" w:cs="Times New Roman"/>
        </w:rPr>
        <w:t xml:space="preserve"> object containing the PDF.</w:t>
      </w:r>
    </w:p>
    <w:p w14:paraId="7A96CFF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06B5E91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buffer = </w:t>
      </w:r>
      <w:proofErr w:type="spellStart"/>
      <w:r w:rsidRPr="00680569">
        <w:rPr>
          <w:rFonts w:ascii="Times New Roman" w:hAnsi="Times New Roman" w:cs="Times New Roman"/>
        </w:rPr>
        <w:t>BytesIO</w:t>
      </w:r>
      <w:proofErr w:type="spellEnd"/>
      <w:r w:rsidRPr="00680569">
        <w:rPr>
          <w:rFonts w:ascii="Times New Roman" w:hAnsi="Times New Roman" w:cs="Times New Roman"/>
        </w:rPr>
        <w:t>()</w:t>
      </w:r>
    </w:p>
    <w:p w14:paraId="0BBCCD0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c = </w:t>
      </w:r>
      <w:proofErr w:type="spellStart"/>
      <w:r w:rsidRPr="00680569">
        <w:rPr>
          <w:rFonts w:ascii="Times New Roman" w:hAnsi="Times New Roman" w:cs="Times New Roman"/>
        </w:rPr>
        <w:t>canvas.Canvas</w:t>
      </w:r>
      <w:proofErr w:type="spellEnd"/>
      <w:r w:rsidRPr="00680569">
        <w:rPr>
          <w:rFonts w:ascii="Times New Roman" w:hAnsi="Times New Roman" w:cs="Times New Roman"/>
        </w:rPr>
        <w:t xml:space="preserve">(buffer, </w:t>
      </w:r>
      <w:proofErr w:type="spellStart"/>
      <w:r w:rsidRPr="00680569">
        <w:rPr>
          <w:rFonts w:ascii="Times New Roman" w:hAnsi="Times New Roman" w:cs="Times New Roman"/>
        </w:rPr>
        <w:t>pagesize</w:t>
      </w:r>
      <w:proofErr w:type="spellEnd"/>
      <w:r w:rsidRPr="00680569">
        <w:rPr>
          <w:rFonts w:ascii="Times New Roman" w:hAnsi="Times New Roman" w:cs="Times New Roman"/>
        </w:rPr>
        <w:t>=letter)</w:t>
      </w:r>
    </w:p>
    <w:p w14:paraId="6512A16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width, height = letter</w:t>
      </w:r>
    </w:p>
    <w:p w14:paraId="16C67257" w14:textId="77777777" w:rsidR="00DA61A8" w:rsidRPr="00680569" w:rsidRDefault="00DA61A8" w:rsidP="00DA61A8">
      <w:pPr>
        <w:tabs>
          <w:tab w:val="left" w:pos="8115"/>
        </w:tabs>
        <w:spacing w:line="360" w:lineRule="auto"/>
        <w:rPr>
          <w:rFonts w:ascii="Times New Roman" w:hAnsi="Times New Roman" w:cs="Times New Roman"/>
        </w:rPr>
      </w:pPr>
    </w:p>
    <w:p w14:paraId="561D347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Draw Government Logo (Ensure file exists at this location)</w:t>
      </w:r>
    </w:p>
    <w:p w14:paraId="3973AB2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logo_path</w:t>
      </w:r>
      <w:proofErr w:type="spellEnd"/>
      <w:r w:rsidRPr="00680569">
        <w:rPr>
          <w:rFonts w:ascii="Times New Roman" w:hAnsi="Times New Roman" w:cs="Times New Roman"/>
        </w:rPr>
        <w:t xml:space="preserve"> = "static/images/government_logo.png"</w:t>
      </w:r>
    </w:p>
    <w:p w14:paraId="2579C7C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try:</w:t>
      </w:r>
    </w:p>
    <w:p w14:paraId="4BF27B4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 Draw the logo at the top-left corner</w:t>
      </w:r>
    </w:p>
    <w:p w14:paraId="307140E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c.drawImage</w:t>
      </w:r>
      <w:proofErr w:type="spellEnd"/>
      <w:r w:rsidRPr="00680569">
        <w:rPr>
          <w:rFonts w:ascii="Times New Roman" w:hAnsi="Times New Roman" w:cs="Times New Roman"/>
        </w:rPr>
        <w:t>(</w:t>
      </w:r>
      <w:proofErr w:type="spellStart"/>
      <w:r w:rsidRPr="00680569">
        <w:rPr>
          <w:rFonts w:ascii="Times New Roman" w:hAnsi="Times New Roman" w:cs="Times New Roman"/>
        </w:rPr>
        <w:t>logo_path</w:t>
      </w:r>
      <w:proofErr w:type="spellEnd"/>
      <w:r w:rsidRPr="00680569">
        <w:rPr>
          <w:rFonts w:ascii="Times New Roman" w:hAnsi="Times New Roman" w:cs="Times New Roman"/>
        </w:rPr>
        <w:t>, 50, height - 100, width=100, height=50, mask='auto')</w:t>
      </w:r>
    </w:p>
    <w:p w14:paraId="03D357B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except Exception as e:</w:t>
      </w:r>
    </w:p>
    <w:p w14:paraId="5DD844F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print("Error drawing government logo:", e)</w:t>
      </w:r>
    </w:p>
    <w:p w14:paraId="4CD9C65D" w14:textId="77777777" w:rsidR="00DA61A8" w:rsidRPr="00680569" w:rsidRDefault="00DA61A8" w:rsidP="00DA61A8">
      <w:pPr>
        <w:tabs>
          <w:tab w:val="left" w:pos="8115"/>
        </w:tabs>
        <w:spacing w:line="360" w:lineRule="auto"/>
        <w:rPr>
          <w:rFonts w:ascii="Times New Roman" w:hAnsi="Times New Roman" w:cs="Times New Roman"/>
        </w:rPr>
      </w:pPr>
    </w:p>
    <w:p w14:paraId="599BBE7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Header: Title of the Letter </w:t>
      </w:r>
      <w:proofErr w:type="spellStart"/>
      <w:r w:rsidRPr="00680569">
        <w:rPr>
          <w:rFonts w:ascii="Times New Roman" w:hAnsi="Times New Roman" w:cs="Times New Roman"/>
        </w:rPr>
        <w:t>centered</w:t>
      </w:r>
      <w:proofErr w:type="spellEnd"/>
    </w:p>
    <w:p w14:paraId="46E5DB0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c.setFont</w:t>
      </w:r>
      <w:proofErr w:type="spellEnd"/>
      <w:r w:rsidRPr="00680569">
        <w:rPr>
          <w:rFonts w:ascii="Times New Roman" w:hAnsi="Times New Roman" w:cs="Times New Roman"/>
        </w:rPr>
        <w:t>("Helvetica-Bold", 24)</w:t>
      </w:r>
    </w:p>
    <w:p w14:paraId="7B107D8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c.drawCentredString</w:t>
      </w:r>
      <w:proofErr w:type="spellEnd"/>
      <w:r w:rsidRPr="00680569">
        <w:rPr>
          <w:rFonts w:ascii="Times New Roman" w:hAnsi="Times New Roman" w:cs="Times New Roman"/>
        </w:rPr>
        <w:t>(width / 2, height - 120, "Approval Letter")</w:t>
      </w:r>
    </w:p>
    <w:p w14:paraId="42AD542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c.line</w:t>
      </w:r>
      <w:proofErr w:type="spellEnd"/>
      <w:r w:rsidRPr="00680569">
        <w:rPr>
          <w:rFonts w:ascii="Times New Roman" w:hAnsi="Times New Roman" w:cs="Times New Roman"/>
        </w:rPr>
        <w:t>(50, height - 130, width - 50, height - 130)</w:t>
      </w:r>
    </w:p>
    <w:p w14:paraId="0E8326FB" w14:textId="77777777" w:rsidR="00DA61A8" w:rsidRPr="00680569" w:rsidRDefault="00DA61A8" w:rsidP="00DA61A8">
      <w:pPr>
        <w:tabs>
          <w:tab w:val="left" w:pos="8115"/>
        </w:tabs>
        <w:spacing w:line="360" w:lineRule="auto"/>
        <w:rPr>
          <w:rFonts w:ascii="Times New Roman" w:hAnsi="Times New Roman" w:cs="Times New Roman"/>
        </w:rPr>
      </w:pPr>
    </w:p>
    <w:p w14:paraId="587B1C7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Body text</w:t>
      </w:r>
    </w:p>
    <w:p w14:paraId="0600AED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c.setFont</w:t>
      </w:r>
      <w:proofErr w:type="spellEnd"/>
      <w:r w:rsidRPr="00680569">
        <w:rPr>
          <w:rFonts w:ascii="Times New Roman" w:hAnsi="Times New Roman" w:cs="Times New Roman"/>
        </w:rPr>
        <w:t>("Helvetica", 12)</w:t>
      </w:r>
    </w:p>
    <w:p w14:paraId="633F65B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textobject</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c.beginText</w:t>
      </w:r>
      <w:proofErr w:type="spellEnd"/>
      <w:r w:rsidRPr="00680569">
        <w:rPr>
          <w:rFonts w:ascii="Times New Roman" w:hAnsi="Times New Roman" w:cs="Times New Roman"/>
        </w:rPr>
        <w:t>(50, height - 160)</w:t>
      </w:r>
    </w:p>
    <w:p w14:paraId="122EC70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lines = [</w:t>
      </w:r>
    </w:p>
    <w:p w14:paraId="2795EFF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f"Dear</w:t>
      </w:r>
      <w:proofErr w:type="spellEnd"/>
      <w:r w:rsidRPr="00680569">
        <w:rPr>
          <w:rFonts w:ascii="Times New Roman" w:hAnsi="Times New Roman" w:cs="Times New Roman"/>
        </w:rPr>
        <w:t xml:space="preserve"> {user.name},",</w:t>
      </w:r>
    </w:p>
    <w:p w14:paraId="3E23DF2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0135924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"Congratulations! We are pleased to inform you that your application",</w:t>
      </w:r>
    </w:p>
    <w:p w14:paraId="7F39417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"has been approved by the Government.",</w:t>
      </w:r>
    </w:p>
    <w:p w14:paraId="52929C9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5D8D86F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f"Email</w:t>
      </w:r>
      <w:proofErr w:type="spellEnd"/>
      <w:r w:rsidRPr="00680569">
        <w:rPr>
          <w:rFonts w:ascii="Times New Roman" w:hAnsi="Times New Roman" w:cs="Times New Roman"/>
        </w:rPr>
        <w:t>: {</w:t>
      </w:r>
      <w:proofErr w:type="spellStart"/>
      <w:r w:rsidRPr="00680569">
        <w:rPr>
          <w:rFonts w:ascii="Times New Roman" w:hAnsi="Times New Roman" w:cs="Times New Roman"/>
        </w:rPr>
        <w:t>user.email</w:t>
      </w:r>
      <w:proofErr w:type="spellEnd"/>
      <w:r w:rsidRPr="00680569">
        <w:rPr>
          <w:rFonts w:ascii="Times New Roman" w:hAnsi="Times New Roman" w:cs="Times New Roman"/>
        </w:rPr>
        <w:t>}",</w:t>
      </w:r>
    </w:p>
    <w:p w14:paraId="197EE01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f"Business</w:t>
      </w:r>
      <w:proofErr w:type="spellEnd"/>
      <w:r w:rsidRPr="00680569">
        <w:rPr>
          <w:rFonts w:ascii="Times New Roman" w:hAnsi="Times New Roman" w:cs="Times New Roman"/>
        </w:rPr>
        <w:t xml:space="preserve"> Type: {</w:t>
      </w:r>
      <w:proofErr w:type="spellStart"/>
      <w:r w:rsidRPr="00680569">
        <w:rPr>
          <w:rFonts w:ascii="Times New Roman" w:hAnsi="Times New Roman" w:cs="Times New Roman"/>
        </w:rPr>
        <w:t>user.business_type</w:t>
      </w:r>
      <w:proofErr w:type="spellEnd"/>
      <w:r w:rsidRPr="00680569">
        <w:rPr>
          <w:rFonts w:ascii="Times New Roman" w:hAnsi="Times New Roman" w:cs="Times New Roman"/>
        </w:rPr>
        <w:t>}",</w:t>
      </w:r>
    </w:p>
    <w:p w14:paraId="336679B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f"Address</w:t>
      </w:r>
      <w:proofErr w:type="spellEnd"/>
      <w:r w:rsidRPr="00680569">
        <w:rPr>
          <w:rFonts w:ascii="Times New Roman" w:hAnsi="Times New Roman" w:cs="Times New Roman"/>
        </w:rPr>
        <w:t>: {</w:t>
      </w:r>
      <w:proofErr w:type="spellStart"/>
      <w:r w:rsidRPr="00680569">
        <w:rPr>
          <w:rFonts w:ascii="Times New Roman" w:hAnsi="Times New Roman" w:cs="Times New Roman"/>
        </w:rPr>
        <w:t>user.address</w:t>
      </w:r>
      <w:proofErr w:type="spellEnd"/>
      <w:r w:rsidRPr="00680569">
        <w:rPr>
          <w:rFonts w:ascii="Times New Roman" w:hAnsi="Times New Roman" w:cs="Times New Roman"/>
        </w:rPr>
        <w:t>}",</w:t>
      </w:r>
    </w:p>
    <w:p w14:paraId="7D591CC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5EB1E55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"Please review the attached details and further instructions below.",</w:t>
      </w:r>
    </w:p>
    <w:p w14:paraId="69B74B5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w:t>
      </w:r>
    </w:p>
    <w:p w14:paraId="37D2063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"Thank you for choosing our platform!",</w:t>
      </w:r>
    </w:p>
    <w:p w14:paraId="0F4491D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549BD19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"Sincerely,",</w:t>
      </w:r>
    </w:p>
    <w:p w14:paraId="78C4DB6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"The Startup Approval Team"</w:t>
      </w:r>
    </w:p>
    <w:p w14:paraId="332121A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191508F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for line in lines:</w:t>
      </w:r>
    </w:p>
    <w:p w14:paraId="5705CAE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textobject.textLine</w:t>
      </w:r>
      <w:proofErr w:type="spellEnd"/>
      <w:r w:rsidRPr="00680569">
        <w:rPr>
          <w:rFonts w:ascii="Times New Roman" w:hAnsi="Times New Roman" w:cs="Times New Roman"/>
        </w:rPr>
        <w:t>(line)</w:t>
      </w:r>
    </w:p>
    <w:p w14:paraId="14455A8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c.drawText</w:t>
      </w:r>
      <w:proofErr w:type="spellEnd"/>
      <w:r w:rsidRPr="00680569">
        <w:rPr>
          <w:rFonts w:ascii="Times New Roman" w:hAnsi="Times New Roman" w:cs="Times New Roman"/>
        </w:rPr>
        <w:t>(</w:t>
      </w:r>
      <w:proofErr w:type="spellStart"/>
      <w:r w:rsidRPr="00680569">
        <w:rPr>
          <w:rFonts w:ascii="Times New Roman" w:hAnsi="Times New Roman" w:cs="Times New Roman"/>
        </w:rPr>
        <w:t>textobject</w:t>
      </w:r>
      <w:proofErr w:type="spellEnd"/>
      <w:r w:rsidRPr="00680569">
        <w:rPr>
          <w:rFonts w:ascii="Times New Roman" w:hAnsi="Times New Roman" w:cs="Times New Roman"/>
        </w:rPr>
        <w:t>)</w:t>
      </w:r>
    </w:p>
    <w:p w14:paraId="43AED4BE" w14:textId="77777777" w:rsidR="00DA61A8" w:rsidRPr="00680569" w:rsidRDefault="00DA61A8" w:rsidP="00DA61A8">
      <w:pPr>
        <w:tabs>
          <w:tab w:val="left" w:pos="8115"/>
        </w:tabs>
        <w:spacing w:line="360" w:lineRule="auto"/>
        <w:rPr>
          <w:rFonts w:ascii="Times New Roman" w:hAnsi="Times New Roman" w:cs="Times New Roman"/>
        </w:rPr>
      </w:pPr>
    </w:p>
    <w:p w14:paraId="252465D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Draw Approval Seal at the bottom-right</w:t>
      </w:r>
    </w:p>
    <w:p w14:paraId="0064141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seal_path</w:t>
      </w:r>
      <w:proofErr w:type="spellEnd"/>
      <w:r w:rsidRPr="00680569">
        <w:rPr>
          <w:rFonts w:ascii="Times New Roman" w:hAnsi="Times New Roman" w:cs="Times New Roman"/>
        </w:rPr>
        <w:t xml:space="preserve"> = "static/images/approval_seal.png"</w:t>
      </w:r>
    </w:p>
    <w:p w14:paraId="1A63A38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try:</w:t>
      </w:r>
    </w:p>
    <w:p w14:paraId="7B853E7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Draw the seal with a width/height of 100 pixels</w:t>
      </w:r>
    </w:p>
    <w:p w14:paraId="41BA744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c.drawImage</w:t>
      </w:r>
      <w:proofErr w:type="spellEnd"/>
      <w:r w:rsidRPr="00680569">
        <w:rPr>
          <w:rFonts w:ascii="Times New Roman" w:hAnsi="Times New Roman" w:cs="Times New Roman"/>
        </w:rPr>
        <w:t>(</w:t>
      </w:r>
      <w:proofErr w:type="spellStart"/>
      <w:r w:rsidRPr="00680569">
        <w:rPr>
          <w:rFonts w:ascii="Times New Roman" w:hAnsi="Times New Roman" w:cs="Times New Roman"/>
        </w:rPr>
        <w:t>seal_path</w:t>
      </w:r>
      <w:proofErr w:type="spellEnd"/>
      <w:r w:rsidRPr="00680569">
        <w:rPr>
          <w:rFonts w:ascii="Times New Roman" w:hAnsi="Times New Roman" w:cs="Times New Roman"/>
        </w:rPr>
        <w:t>, width - 150, 50, width=100, height=100, mask='auto')</w:t>
      </w:r>
    </w:p>
    <w:p w14:paraId="290C201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except Exception as e:</w:t>
      </w:r>
    </w:p>
    <w:p w14:paraId="5138BB3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print("Error drawing approval seal:", e)</w:t>
      </w:r>
    </w:p>
    <w:p w14:paraId="08734683" w14:textId="77777777" w:rsidR="00DA61A8" w:rsidRPr="00680569" w:rsidRDefault="00DA61A8" w:rsidP="00DA61A8">
      <w:pPr>
        <w:tabs>
          <w:tab w:val="left" w:pos="8115"/>
        </w:tabs>
        <w:spacing w:line="360" w:lineRule="auto"/>
        <w:rPr>
          <w:rFonts w:ascii="Times New Roman" w:hAnsi="Times New Roman" w:cs="Times New Roman"/>
        </w:rPr>
      </w:pPr>
    </w:p>
    <w:p w14:paraId="4964CA0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c.showPage</w:t>
      </w:r>
      <w:proofErr w:type="spellEnd"/>
      <w:r w:rsidRPr="00680569">
        <w:rPr>
          <w:rFonts w:ascii="Times New Roman" w:hAnsi="Times New Roman" w:cs="Times New Roman"/>
        </w:rPr>
        <w:t>()</w:t>
      </w:r>
    </w:p>
    <w:p w14:paraId="3AA788D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c.save</w:t>
      </w:r>
      <w:proofErr w:type="spellEnd"/>
      <w:r w:rsidRPr="00680569">
        <w:rPr>
          <w:rFonts w:ascii="Times New Roman" w:hAnsi="Times New Roman" w:cs="Times New Roman"/>
        </w:rPr>
        <w:t>()</w:t>
      </w:r>
    </w:p>
    <w:p w14:paraId="4838BA0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buffer.seek</w:t>
      </w:r>
      <w:proofErr w:type="spellEnd"/>
      <w:r w:rsidRPr="00680569">
        <w:rPr>
          <w:rFonts w:ascii="Times New Roman" w:hAnsi="Times New Roman" w:cs="Times New Roman"/>
        </w:rPr>
        <w:t>(0)</w:t>
      </w:r>
    </w:p>
    <w:p w14:paraId="434675C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buffer</w:t>
      </w:r>
    </w:p>
    <w:p w14:paraId="0121A3E6" w14:textId="77777777" w:rsidR="00DA61A8" w:rsidRPr="00680569" w:rsidRDefault="00DA61A8" w:rsidP="00DA61A8">
      <w:pPr>
        <w:tabs>
          <w:tab w:val="left" w:pos="8115"/>
        </w:tabs>
        <w:spacing w:line="360" w:lineRule="auto"/>
        <w:rPr>
          <w:rFonts w:ascii="Times New Roman" w:hAnsi="Times New Roman" w:cs="Times New Roman"/>
        </w:rPr>
      </w:pPr>
    </w:p>
    <w:p w14:paraId="0299560C" w14:textId="77777777" w:rsidR="00DA61A8" w:rsidRPr="00680569" w:rsidRDefault="00DA61A8" w:rsidP="00DA61A8">
      <w:pPr>
        <w:tabs>
          <w:tab w:val="left" w:pos="8115"/>
        </w:tabs>
        <w:spacing w:line="360" w:lineRule="auto"/>
        <w:rPr>
          <w:rFonts w:ascii="Times New Roman" w:hAnsi="Times New Roman" w:cs="Times New Roman"/>
        </w:rPr>
      </w:pPr>
    </w:p>
    <w:p w14:paraId="4F86B345" w14:textId="77777777" w:rsidR="00DA61A8" w:rsidRPr="00680569" w:rsidRDefault="00DA61A8" w:rsidP="00DA61A8">
      <w:pPr>
        <w:tabs>
          <w:tab w:val="left" w:pos="8115"/>
        </w:tabs>
        <w:spacing w:line="360" w:lineRule="auto"/>
        <w:rPr>
          <w:rFonts w:ascii="Times New Roman" w:hAnsi="Times New Roman" w:cs="Times New Roman"/>
        </w:rPr>
      </w:pPr>
    </w:p>
    <w:p w14:paraId="7D984A25" w14:textId="77777777" w:rsidR="00DA61A8" w:rsidRPr="00680569" w:rsidRDefault="00DA61A8" w:rsidP="00DA61A8">
      <w:pPr>
        <w:tabs>
          <w:tab w:val="left" w:pos="8115"/>
        </w:tabs>
        <w:spacing w:line="360" w:lineRule="auto"/>
        <w:rPr>
          <w:rFonts w:ascii="Times New Roman" w:hAnsi="Times New Roman" w:cs="Times New Roman"/>
        </w:rPr>
      </w:pPr>
    </w:p>
    <w:p w14:paraId="56616A7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@app.route("/approve/&lt;int:user_id&gt;")</w:t>
      </w:r>
    </w:p>
    <w:p w14:paraId="723F6A1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@login_required</w:t>
      </w:r>
    </w:p>
    <w:p w14:paraId="05D6F4E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def approve(</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227D893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"officer" not in session or </w:t>
      </w:r>
      <w:proofErr w:type="spellStart"/>
      <w:r w:rsidRPr="00680569">
        <w:rPr>
          <w:rFonts w:ascii="Times New Roman" w:hAnsi="Times New Roman" w:cs="Times New Roman"/>
        </w:rPr>
        <w:t>session.get</w:t>
      </w:r>
      <w:proofErr w:type="spellEnd"/>
      <w:r w:rsidRPr="00680569">
        <w:rPr>
          <w:rFonts w:ascii="Times New Roman" w:hAnsi="Times New Roman" w:cs="Times New Roman"/>
        </w:rPr>
        <w:t>("officer") != "government":</w:t>
      </w:r>
    </w:p>
    <w:p w14:paraId="4505301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flash("Access Denied!", "danger")</w:t>
      </w:r>
    </w:p>
    <w:p w14:paraId="7313800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("home"))</w:t>
      </w:r>
    </w:p>
    <w:p w14:paraId="4E2489C7" w14:textId="77777777" w:rsidR="00DA61A8" w:rsidRPr="00680569" w:rsidRDefault="00DA61A8" w:rsidP="00DA61A8">
      <w:pPr>
        <w:tabs>
          <w:tab w:val="left" w:pos="8115"/>
        </w:tabs>
        <w:spacing w:line="360" w:lineRule="auto"/>
        <w:rPr>
          <w:rFonts w:ascii="Times New Roman" w:hAnsi="Times New Roman" w:cs="Times New Roman"/>
        </w:rPr>
      </w:pPr>
    </w:p>
    <w:p w14:paraId="6AC6785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 = </w:t>
      </w:r>
      <w:proofErr w:type="spellStart"/>
      <w:r w:rsidRPr="00680569">
        <w:rPr>
          <w:rFonts w:ascii="Times New Roman" w:hAnsi="Times New Roman" w:cs="Times New Roman"/>
        </w:rPr>
        <w:t>User.query.get</w:t>
      </w:r>
      <w:proofErr w:type="spellEnd"/>
      <w:r w:rsidRPr="00680569">
        <w:rPr>
          <w:rFonts w:ascii="Times New Roman" w:hAnsi="Times New Roman" w:cs="Times New Roman"/>
        </w:rPr>
        <w: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5B02EA9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user:</w:t>
      </w:r>
    </w:p>
    <w:p w14:paraId="19EF303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user.approval_status</w:t>
      </w:r>
      <w:proofErr w:type="spellEnd"/>
      <w:r w:rsidRPr="00680569">
        <w:rPr>
          <w:rFonts w:ascii="Times New Roman" w:hAnsi="Times New Roman" w:cs="Times New Roman"/>
        </w:rPr>
        <w:t xml:space="preserve"> = "Approved"</w:t>
      </w:r>
    </w:p>
    <w:p w14:paraId="0819D47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user.is_approved</w:t>
      </w:r>
      <w:proofErr w:type="spellEnd"/>
      <w:r w:rsidRPr="00680569">
        <w:rPr>
          <w:rFonts w:ascii="Times New Roman" w:hAnsi="Times New Roman" w:cs="Times New Roman"/>
        </w:rPr>
        <w:t xml:space="preserve"> = True</w:t>
      </w:r>
    </w:p>
    <w:p w14:paraId="61F8F0A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db.session.commit</w:t>
      </w:r>
      <w:proofErr w:type="spellEnd"/>
      <w:r w:rsidRPr="00680569">
        <w:rPr>
          <w:rFonts w:ascii="Times New Roman" w:hAnsi="Times New Roman" w:cs="Times New Roman"/>
        </w:rPr>
        <w:t>()</w:t>
      </w:r>
    </w:p>
    <w:p w14:paraId="263560E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flash("User Approved!", "success")</w:t>
      </w:r>
    </w:p>
    <w:p w14:paraId="68D3722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12CE51A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Generate PDF using user details</w:t>
      </w:r>
    </w:p>
    <w:p w14:paraId="101E47B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pdf_buffer</w:t>
      </w:r>
      <w:proofErr w:type="spellEnd"/>
      <w:r w:rsidRPr="00680569">
        <w:rPr>
          <w:rFonts w:ascii="Times New Roman" w:hAnsi="Times New Roman" w:cs="Times New Roman"/>
        </w:rPr>
        <w:t xml:space="preserve"> = </w:t>
      </w:r>
      <w:proofErr w:type="spellStart"/>
      <w:r w:rsidRPr="00680569">
        <w:rPr>
          <w:rFonts w:ascii="Times New Roman" w:hAnsi="Times New Roman" w:cs="Times New Roman"/>
        </w:rPr>
        <w:t>generate_approval_pdf</w:t>
      </w:r>
      <w:proofErr w:type="spellEnd"/>
      <w:r w:rsidRPr="00680569">
        <w:rPr>
          <w:rFonts w:ascii="Times New Roman" w:hAnsi="Times New Roman" w:cs="Times New Roman"/>
        </w:rPr>
        <w:t>(user)</w:t>
      </w:r>
    </w:p>
    <w:p w14:paraId="74B1C9C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639623F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Send approval email with PDF attachment</w:t>
      </w:r>
    </w:p>
    <w:p w14:paraId="11EEAAC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try:</w:t>
      </w:r>
    </w:p>
    <w:p w14:paraId="0C19506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w:t>
      </w:r>
      <w:proofErr w:type="spellEnd"/>
      <w:r w:rsidRPr="00680569">
        <w:rPr>
          <w:rFonts w:ascii="Times New Roman" w:hAnsi="Times New Roman" w:cs="Times New Roman"/>
        </w:rPr>
        <w:t xml:space="preserve"> = Message(</w:t>
      </w:r>
    </w:p>
    <w:p w14:paraId="422F6D2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subject="Application Approved",</w:t>
      </w:r>
    </w:p>
    <w:p w14:paraId="307AEE7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sender=</w:t>
      </w:r>
      <w:proofErr w:type="spellStart"/>
      <w:r w:rsidRPr="00680569">
        <w:rPr>
          <w:rFonts w:ascii="Times New Roman" w:hAnsi="Times New Roman" w:cs="Times New Roman"/>
        </w:rPr>
        <w:t>app.config</w:t>
      </w:r>
      <w:proofErr w:type="spellEnd"/>
      <w:r w:rsidRPr="00680569">
        <w:rPr>
          <w:rFonts w:ascii="Times New Roman" w:hAnsi="Times New Roman" w:cs="Times New Roman"/>
        </w:rPr>
        <w:t>["MAIL_USERNAME"],</w:t>
      </w:r>
    </w:p>
    <w:p w14:paraId="771B5D1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recipients=[</w:t>
      </w:r>
      <w:proofErr w:type="spellStart"/>
      <w:r w:rsidRPr="00680569">
        <w:rPr>
          <w:rFonts w:ascii="Times New Roman" w:hAnsi="Times New Roman" w:cs="Times New Roman"/>
        </w:rPr>
        <w:t>user.email</w:t>
      </w:r>
      <w:proofErr w:type="spellEnd"/>
      <w:r w:rsidRPr="00680569">
        <w:rPr>
          <w:rFonts w:ascii="Times New Roman" w:hAnsi="Times New Roman" w:cs="Times New Roman"/>
        </w:rPr>
        <w:t>]</w:t>
      </w:r>
    </w:p>
    <w:p w14:paraId="6FD0147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1CAE586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msg.body</w:t>
      </w:r>
      <w:proofErr w:type="spellEnd"/>
      <w:r w:rsidRPr="00680569">
        <w:rPr>
          <w:rFonts w:ascii="Times New Roman" w:hAnsi="Times New Roman" w:cs="Times New Roman"/>
        </w:rPr>
        <w:t xml:space="preserve"> = (</w:t>
      </w:r>
    </w:p>
    <w:p w14:paraId="67811C6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"Congratulations! Your application has been approved. "</w:t>
      </w:r>
    </w:p>
    <w:p w14:paraId="5F2CCC0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"Please find the attached approval letter for further details."</w:t>
      </w:r>
    </w:p>
    <w:p w14:paraId="549D06F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2721B97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Attach the generated PDF</w:t>
      </w:r>
    </w:p>
    <w:p w14:paraId="53D5658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msg.attach</w:t>
      </w:r>
      <w:proofErr w:type="spellEnd"/>
      <w:r w:rsidRPr="00680569">
        <w:rPr>
          <w:rFonts w:ascii="Times New Roman" w:hAnsi="Times New Roman" w:cs="Times New Roman"/>
        </w:rPr>
        <w:t xml:space="preserve">("approval_letter.pdf", "application/pdf", </w:t>
      </w:r>
      <w:proofErr w:type="spellStart"/>
      <w:r w:rsidRPr="00680569">
        <w:rPr>
          <w:rFonts w:ascii="Times New Roman" w:hAnsi="Times New Roman" w:cs="Times New Roman"/>
        </w:rPr>
        <w:t>pdf_buffer.read</w:t>
      </w:r>
      <w:proofErr w:type="spellEnd"/>
      <w:r w:rsidRPr="00680569">
        <w:rPr>
          <w:rFonts w:ascii="Times New Roman" w:hAnsi="Times New Roman" w:cs="Times New Roman"/>
        </w:rPr>
        <w:t>())</w:t>
      </w:r>
    </w:p>
    <w:p w14:paraId="3CA578B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mail.send</w:t>
      </w:r>
      <w:proofErr w:type="spellEnd"/>
      <w:r w:rsidRPr="00680569">
        <w:rPr>
          <w:rFonts w:ascii="Times New Roman" w:hAnsi="Times New Roman" w:cs="Times New Roman"/>
        </w:rPr>
        <w:t>(</w:t>
      </w:r>
      <w:proofErr w:type="spellStart"/>
      <w:r w:rsidRPr="00680569">
        <w:rPr>
          <w:rFonts w:ascii="Times New Roman" w:hAnsi="Times New Roman" w:cs="Times New Roman"/>
        </w:rPr>
        <w:t>msg</w:t>
      </w:r>
      <w:proofErr w:type="spellEnd"/>
      <w:r w:rsidRPr="00680569">
        <w:rPr>
          <w:rFonts w:ascii="Times New Roman" w:hAnsi="Times New Roman" w:cs="Times New Roman"/>
        </w:rPr>
        <w:t>)</w:t>
      </w:r>
    </w:p>
    <w:p w14:paraId="3315AC1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print("Approval email sent successfully to:", </w:t>
      </w:r>
      <w:proofErr w:type="spellStart"/>
      <w:r w:rsidRPr="00680569">
        <w:rPr>
          <w:rFonts w:ascii="Times New Roman" w:hAnsi="Times New Roman" w:cs="Times New Roman"/>
        </w:rPr>
        <w:t>user.email</w:t>
      </w:r>
      <w:proofErr w:type="spellEnd"/>
      <w:r w:rsidRPr="00680569">
        <w:rPr>
          <w:rFonts w:ascii="Times New Roman" w:hAnsi="Times New Roman" w:cs="Times New Roman"/>
        </w:rPr>
        <w:t>)</w:t>
      </w:r>
    </w:p>
    <w:p w14:paraId="61771E5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except Exception as e:</w:t>
      </w:r>
    </w:p>
    <w:p w14:paraId="31D37D0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print("Error sending approval email:", e)</w:t>
      </w:r>
    </w:p>
    <w:p w14:paraId="196FF000" w14:textId="77777777" w:rsidR="00DA61A8" w:rsidRPr="00680569" w:rsidRDefault="00DA61A8" w:rsidP="00DA61A8">
      <w:pPr>
        <w:tabs>
          <w:tab w:val="left" w:pos="8115"/>
        </w:tabs>
        <w:spacing w:line="360" w:lineRule="auto"/>
        <w:rPr>
          <w:rFonts w:ascii="Times New Roman" w:hAnsi="Times New Roman" w:cs="Times New Roman"/>
        </w:rPr>
      </w:pPr>
    </w:p>
    <w:p w14:paraId="7656F8E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admin_dashboard</w:t>
      </w:r>
      <w:proofErr w:type="spellEnd"/>
      <w:r w:rsidRPr="00680569">
        <w:rPr>
          <w:rFonts w:ascii="Times New Roman" w:hAnsi="Times New Roman" w:cs="Times New Roman"/>
        </w:rPr>
        <w:t>"))</w:t>
      </w:r>
    </w:p>
    <w:p w14:paraId="0197AC02" w14:textId="77777777" w:rsidR="00DA61A8" w:rsidRPr="00680569" w:rsidRDefault="00DA61A8" w:rsidP="00DA61A8">
      <w:pPr>
        <w:tabs>
          <w:tab w:val="left" w:pos="8115"/>
        </w:tabs>
        <w:spacing w:line="360" w:lineRule="auto"/>
        <w:rPr>
          <w:rFonts w:ascii="Times New Roman" w:hAnsi="Times New Roman" w:cs="Times New Roman"/>
        </w:rPr>
      </w:pPr>
    </w:p>
    <w:p w14:paraId="32AE8665" w14:textId="77777777" w:rsidR="00DA61A8" w:rsidRPr="00680569" w:rsidRDefault="00DA61A8" w:rsidP="00DA61A8">
      <w:pPr>
        <w:tabs>
          <w:tab w:val="left" w:pos="8115"/>
        </w:tabs>
        <w:spacing w:line="360" w:lineRule="auto"/>
        <w:rPr>
          <w:rFonts w:ascii="Times New Roman" w:hAnsi="Times New Roman" w:cs="Times New Roman"/>
        </w:rPr>
      </w:pPr>
    </w:p>
    <w:p w14:paraId="6C6696F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@app.route("/reject/&lt;int:user_id&gt;")</w:t>
      </w:r>
    </w:p>
    <w:p w14:paraId="36BAC25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@login_required</w:t>
      </w:r>
    </w:p>
    <w:p w14:paraId="35BE207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def reject(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59EFD95B"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if "officer" not in session or </w:t>
      </w:r>
      <w:proofErr w:type="spellStart"/>
      <w:r w:rsidRPr="00680569">
        <w:rPr>
          <w:rFonts w:ascii="Times New Roman" w:hAnsi="Times New Roman" w:cs="Times New Roman"/>
        </w:rPr>
        <w:t>session.get</w:t>
      </w:r>
      <w:proofErr w:type="spellEnd"/>
      <w:r w:rsidRPr="00680569">
        <w:rPr>
          <w:rFonts w:ascii="Times New Roman" w:hAnsi="Times New Roman" w:cs="Times New Roman"/>
        </w:rPr>
        <w:t>("officer") != "government":</w:t>
      </w:r>
    </w:p>
    <w:p w14:paraId="6172626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flash("Access Denied!", "danger")</w:t>
      </w:r>
    </w:p>
    <w:p w14:paraId="7C3519C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("home"))</w:t>
      </w:r>
    </w:p>
    <w:p w14:paraId="1C2AA868" w14:textId="77777777" w:rsidR="00DA61A8" w:rsidRPr="00680569" w:rsidRDefault="00DA61A8" w:rsidP="00DA61A8">
      <w:pPr>
        <w:tabs>
          <w:tab w:val="left" w:pos="8115"/>
        </w:tabs>
        <w:spacing w:line="360" w:lineRule="auto"/>
        <w:rPr>
          <w:rFonts w:ascii="Times New Roman" w:hAnsi="Times New Roman" w:cs="Times New Roman"/>
        </w:rPr>
      </w:pPr>
    </w:p>
    <w:p w14:paraId="2B8B71C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user = </w:t>
      </w:r>
      <w:proofErr w:type="spellStart"/>
      <w:r w:rsidRPr="00680569">
        <w:rPr>
          <w:rFonts w:ascii="Times New Roman" w:hAnsi="Times New Roman" w:cs="Times New Roman"/>
        </w:rPr>
        <w:t>User.query.get</w:t>
      </w:r>
      <w:proofErr w:type="spellEnd"/>
      <w:r w:rsidRPr="00680569">
        <w:rPr>
          <w:rFonts w:ascii="Times New Roman" w:hAnsi="Times New Roman" w:cs="Times New Roman"/>
        </w:rPr>
        <w: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1F98AA8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if user:</w:t>
      </w:r>
    </w:p>
    <w:p w14:paraId="3ED2983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user.approval_status</w:t>
      </w:r>
      <w:proofErr w:type="spellEnd"/>
      <w:r w:rsidRPr="00680569">
        <w:rPr>
          <w:rFonts w:ascii="Times New Roman" w:hAnsi="Times New Roman" w:cs="Times New Roman"/>
        </w:rPr>
        <w:t xml:space="preserve"> = "Rejected"</w:t>
      </w:r>
    </w:p>
    <w:p w14:paraId="302759E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db.session.commit</w:t>
      </w:r>
      <w:proofErr w:type="spellEnd"/>
      <w:r w:rsidRPr="00680569">
        <w:rPr>
          <w:rFonts w:ascii="Times New Roman" w:hAnsi="Times New Roman" w:cs="Times New Roman"/>
        </w:rPr>
        <w:t>()</w:t>
      </w:r>
    </w:p>
    <w:p w14:paraId="70B051B9"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flash("User Rejected!", "danger")</w:t>
      </w:r>
    </w:p>
    <w:p w14:paraId="373C148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16EB5ABA"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 Send rejection email with a rejection message</w:t>
      </w:r>
    </w:p>
    <w:p w14:paraId="5E045E7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try:</w:t>
      </w:r>
    </w:p>
    <w:p w14:paraId="68A8233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w:t>
      </w:r>
      <w:proofErr w:type="spellEnd"/>
      <w:r w:rsidRPr="00680569">
        <w:rPr>
          <w:rFonts w:ascii="Times New Roman" w:hAnsi="Times New Roman" w:cs="Times New Roman"/>
        </w:rPr>
        <w:t xml:space="preserve"> = Message(</w:t>
      </w:r>
    </w:p>
    <w:p w14:paraId="155AD83C"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subject="Application Rejected",</w:t>
      </w:r>
    </w:p>
    <w:p w14:paraId="59262992"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sender=</w:t>
      </w:r>
      <w:proofErr w:type="spellStart"/>
      <w:r w:rsidRPr="00680569">
        <w:rPr>
          <w:rFonts w:ascii="Times New Roman" w:hAnsi="Times New Roman" w:cs="Times New Roman"/>
        </w:rPr>
        <w:t>app.config</w:t>
      </w:r>
      <w:proofErr w:type="spellEnd"/>
      <w:r w:rsidRPr="00680569">
        <w:rPr>
          <w:rFonts w:ascii="Times New Roman" w:hAnsi="Times New Roman" w:cs="Times New Roman"/>
        </w:rPr>
        <w:t>["MAIL_USERNAME"],</w:t>
      </w:r>
    </w:p>
    <w:p w14:paraId="2815B39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recipients=[</w:t>
      </w:r>
      <w:proofErr w:type="spellStart"/>
      <w:r w:rsidRPr="00680569">
        <w:rPr>
          <w:rFonts w:ascii="Times New Roman" w:hAnsi="Times New Roman" w:cs="Times New Roman"/>
        </w:rPr>
        <w:t>user.email</w:t>
      </w:r>
      <w:proofErr w:type="spellEnd"/>
      <w:r w:rsidRPr="00680569">
        <w:rPr>
          <w:rFonts w:ascii="Times New Roman" w:hAnsi="Times New Roman" w:cs="Times New Roman"/>
        </w:rPr>
        <w:t>]</w:t>
      </w:r>
    </w:p>
    <w:p w14:paraId="63974A6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3E0DFAC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msg.body</w:t>
      </w:r>
      <w:proofErr w:type="spellEnd"/>
      <w:r w:rsidRPr="00680569">
        <w:rPr>
          <w:rFonts w:ascii="Times New Roman" w:hAnsi="Times New Roman" w:cs="Times New Roman"/>
        </w:rPr>
        <w:t xml:space="preserve"> = "We regret to inform you that your application has been rejected."</w:t>
      </w:r>
    </w:p>
    <w:p w14:paraId="395A885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mail.send</w:t>
      </w:r>
      <w:proofErr w:type="spellEnd"/>
      <w:r w:rsidRPr="00680569">
        <w:rPr>
          <w:rFonts w:ascii="Times New Roman" w:hAnsi="Times New Roman" w:cs="Times New Roman"/>
        </w:rPr>
        <w:t>(</w:t>
      </w:r>
      <w:proofErr w:type="spellStart"/>
      <w:r w:rsidRPr="00680569">
        <w:rPr>
          <w:rFonts w:ascii="Times New Roman" w:hAnsi="Times New Roman" w:cs="Times New Roman"/>
        </w:rPr>
        <w:t>msg</w:t>
      </w:r>
      <w:proofErr w:type="spellEnd"/>
      <w:r w:rsidRPr="00680569">
        <w:rPr>
          <w:rFonts w:ascii="Times New Roman" w:hAnsi="Times New Roman" w:cs="Times New Roman"/>
        </w:rPr>
        <w:t>)</w:t>
      </w:r>
    </w:p>
    <w:p w14:paraId="612C9E6F"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print("Rejection email sent successfully to:", </w:t>
      </w:r>
      <w:proofErr w:type="spellStart"/>
      <w:r w:rsidRPr="00680569">
        <w:rPr>
          <w:rFonts w:ascii="Times New Roman" w:hAnsi="Times New Roman" w:cs="Times New Roman"/>
        </w:rPr>
        <w:t>user.email</w:t>
      </w:r>
      <w:proofErr w:type="spellEnd"/>
      <w:r w:rsidRPr="00680569">
        <w:rPr>
          <w:rFonts w:ascii="Times New Roman" w:hAnsi="Times New Roman" w:cs="Times New Roman"/>
        </w:rPr>
        <w:t>)</w:t>
      </w:r>
    </w:p>
    <w:p w14:paraId="07C6F0B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except Exception as e:</w:t>
      </w:r>
    </w:p>
    <w:p w14:paraId="760CDDD6"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print("Error sending rejection email:", e)</w:t>
      </w:r>
    </w:p>
    <w:p w14:paraId="66A760A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
    <w:p w14:paraId="3E333DD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w:t>
      </w:r>
      <w:proofErr w:type="spellStart"/>
      <w:r w:rsidRPr="00680569">
        <w:rPr>
          <w:rFonts w:ascii="Times New Roman" w:hAnsi="Times New Roman" w:cs="Times New Roman"/>
        </w:rPr>
        <w:t>admin_dashboard</w:t>
      </w:r>
      <w:proofErr w:type="spellEnd"/>
      <w:r w:rsidRPr="00680569">
        <w:rPr>
          <w:rFonts w:ascii="Times New Roman" w:hAnsi="Times New Roman" w:cs="Times New Roman"/>
        </w:rPr>
        <w:t>"))</w:t>
      </w:r>
    </w:p>
    <w:p w14:paraId="4ED7EE71" w14:textId="77777777" w:rsidR="00DA61A8" w:rsidRPr="00680569" w:rsidRDefault="00DA61A8" w:rsidP="00DA61A8">
      <w:pPr>
        <w:tabs>
          <w:tab w:val="left" w:pos="8115"/>
        </w:tabs>
        <w:spacing w:line="360" w:lineRule="auto"/>
        <w:rPr>
          <w:rFonts w:ascii="Times New Roman" w:hAnsi="Times New Roman" w:cs="Times New Roman"/>
        </w:rPr>
      </w:pPr>
    </w:p>
    <w:p w14:paraId="4CE34BA1" w14:textId="77777777" w:rsidR="00DA61A8" w:rsidRPr="00680569" w:rsidRDefault="00DA61A8" w:rsidP="00DA61A8">
      <w:pPr>
        <w:tabs>
          <w:tab w:val="left" w:pos="8115"/>
        </w:tabs>
        <w:spacing w:line="360" w:lineRule="auto"/>
        <w:rPr>
          <w:rFonts w:ascii="Times New Roman" w:hAnsi="Times New Roman" w:cs="Times New Roman"/>
        </w:rPr>
      </w:pPr>
    </w:p>
    <w:p w14:paraId="46D92C8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@app.route("/user_dashboard")</w:t>
      </w:r>
    </w:p>
    <w:p w14:paraId="148D934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@login_required</w:t>
      </w:r>
    </w:p>
    <w:p w14:paraId="1658D887"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def </w:t>
      </w:r>
      <w:proofErr w:type="spellStart"/>
      <w:r w:rsidRPr="00680569">
        <w:rPr>
          <w:rFonts w:ascii="Times New Roman" w:hAnsi="Times New Roman" w:cs="Times New Roman"/>
        </w:rPr>
        <w:t>user_dashboard</w:t>
      </w:r>
      <w:proofErr w:type="spellEnd"/>
      <w:r w:rsidRPr="00680569">
        <w:rPr>
          <w:rFonts w:ascii="Times New Roman" w:hAnsi="Times New Roman" w:cs="Times New Roman"/>
        </w:rPr>
        <w:t>():</w:t>
      </w:r>
    </w:p>
    <w:p w14:paraId="6977679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lastRenderedPageBreak/>
        <w:t xml:space="preserve">    user = </w:t>
      </w:r>
      <w:proofErr w:type="spellStart"/>
      <w:r w:rsidRPr="00680569">
        <w:rPr>
          <w:rFonts w:ascii="Times New Roman" w:hAnsi="Times New Roman" w:cs="Times New Roman"/>
        </w:rPr>
        <w:t>User.query.get</w:t>
      </w:r>
      <w:proofErr w:type="spellEnd"/>
      <w:r w:rsidRPr="00680569">
        <w:rPr>
          <w:rFonts w:ascii="Times New Roman" w:hAnsi="Times New Roman" w:cs="Times New Roman"/>
        </w:rPr>
        <w:t>(</w:t>
      </w:r>
      <w:proofErr w:type="spellStart"/>
      <w:r w:rsidRPr="00680569">
        <w:rPr>
          <w:rFonts w:ascii="Times New Roman" w:hAnsi="Times New Roman" w:cs="Times New Roman"/>
        </w:rPr>
        <w:t>session.get</w:t>
      </w:r>
      <w:proofErr w:type="spellEnd"/>
      <w:r w:rsidRPr="00680569">
        <w:rPr>
          <w:rFonts w:ascii="Times New Roman" w:hAnsi="Times New Roman" w:cs="Times New Roman"/>
        </w:rPr>
        <w:t>("</w:t>
      </w:r>
      <w:proofErr w:type="spellStart"/>
      <w:r w:rsidRPr="00680569">
        <w:rPr>
          <w:rFonts w:ascii="Times New Roman" w:hAnsi="Times New Roman" w:cs="Times New Roman"/>
        </w:rPr>
        <w:t>user_id</w:t>
      </w:r>
      <w:proofErr w:type="spellEnd"/>
      <w:r w:rsidRPr="00680569">
        <w:rPr>
          <w:rFonts w:ascii="Times New Roman" w:hAnsi="Times New Roman" w:cs="Times New Roman"/>
        </w:rPr>
        <w:t>"))</w:t>
      </w:r>
    </w:p>
    <w:p w14:paraId="24CD0C2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w:t>
      </w:r>
      <w:proofErr w:type="spellStart"/>
      <w:r w:rsidRPr="00680569">
        <w:rPr>
          <w:rFonts w:ascii="Times New Roman" w:hAnsi="Times New Roman" w:cs="Times New Roman"/>
        </w:rPr>
        <w:t>render_template</w:t>
      </w:r>
      <w:proofErr w:type="spellEnd"/>
      <w:r w:rsidRPr="00680569">
        <w:rPr>
          <w:rFonts w:ascii="Times New Roman" w:hAnsi="Times New Roman" w:cs="Times New Roman"/>
        </w:rPr>
        <w:t>("user_dashboard.html", user=user)</w:t>
      </w:r>
    </w:p>
    <w:p w14:paraId="695906C4" w14:textId="77777777" w:rsidR="00DA61A8" w:rsidRPr="00680569" w:rsidRDefault="00DA61A8" w:rsidP="00DA61A8">
      <w:pPr>
        <w:tabs>
          <w:tab w:val="left" w:pos="8115"/>
        </w:tabs>
        <w:spacing w:line="360" w:lineRule="auto"/>
        <w:rPr>
          <w:rFonts w:ascii="Times New Roman" w:hAnsi="Times New Roman" w:cs="Times New Roman"/>
        </w:rPr>
      </w:pPr>
    </w:p>
    <w:p w14:paraId="1765870A" w14:textId="77777777" w:rsidR="00DA61A8" w:rsidRPr="00680569" w:rsidRDefault="00DA61A8" w:rsidP="00DA61A8">
      <w:pPr>
        <w:tabs>
          <w:tab w:val="left" w:pos="8115"/>
        </w:tabs>
        <w:spacing w:line="360" w:lineRule="auto"/>
        <w:rPr>
          <w:rFonts w:ascii="Times New Roman" w:hAnsi="Times New Roman" w:cs="Times New Roman"/>
        </w:rPr>
      </w:pPr>
    </w:p>
    <w:p w14:paraId="2CFA4B73"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@app.route("/logout")</w:t>
      </w:r>
    </w:p>
    <w:p w14:paraId="192D32D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def logout():</w:t>
      </w:r>
    </w:p>
    <w:p w14:paraId="76039D65"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session.pop</w:t>
      </w:r>
      <w:proofErr w:type="spellEnd"/>
      <w:r w:rsidRPr="00680569">
        <w:rPr>
          <w:rFonts w:ascii="Times New Roman" w:hAnsi="Times New Roman" w:cs="Times New Roman"/>
        </w:rPr>
        <w:t>("user", None)</w:t>
      </w:r>
    </w:p>
    <w:p w14:paraId="03BA163E"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flash("Logged out successfully!", "info")</w:t>
      </w:r>
    </w:p>
    <w:p w14:paraId="14F40764"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return redirect(</w:t>
      </w:r>
      <w:proofErr w:type="spellStart"/>
      <w:r w:rsidRPr="00680569">
        <w:rPr>
          <w:rFonts w:ascii="Times New Roman" w:hAnsi="Times New Roman" w:cs="Times New Roman"/>
        </w:rPr>
        <w:t>url_for</w:t>
      </w:r>
      <w:proofErr w:type="spellEnd"/>
      <w:r w:rsidRPr="00680569">
        <w:rPr>
          <w:rFonts w:ascii="Times New Roman" w:hAnsi="Times New Roman" w:cs="Times New Roman"/>
        </w:rPr>
        <w:t>("login"))</w:t>
      </w:r>
    </w:p>
    <w:p w14:paraId="70CC4A03" w14:textId="77777777" w:rsidR="00DA61A8" w:rsidRPr="00680569" w:rsidRDefault="00DA61A8" w:rsidP="00DA61A8">
      <w:pPr>
        <w:tabs>
          <w:tab w:val="left" w:pos="8115"/>
        </w:tabs>
        <w:spacing w:line="360" w:lineRule="auto"/>
        <w:rPr>
          <w:rFonts w:ascii="Times New Roman" w:hAnsi="Times New Roman" w:cs="Times New Roman"/>
        </w:rPr>
      </w:pPr>
    </w:p>
    <w:p w14:paraId="68404841"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if _name_ == "_main_":</w:t>
      </w:r>
    </w:p>
    <w:p w14:paraId="0520C680"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with </w:t>
      </w:r>
      <w:proofErr w:type="spellStart"/>
      <w:r w:rsidRPr="00680569">
        <w:rPr>
          <w:rFonts w:ascii="Times New Roman" w:hAnsi="Times New Roman" w:cs="Times New Roman"/>
        </w:rPr>
        <w:t>app.app_context</w:t>
      </w:r>
      <w:proofErr w:type="spellEnd"/>
      <w:r w:rsidRPr="00680569">
        <w:rPr>
          <w:rFonts w:ascii="Times New Roman" w:hAnsi="Times New Roman" w:cs="Times New Roman"/>
        </w:rPr>
        <w:t>():</w:t>
      </w:r>
    </w:p>
    <w:p w14:paraId="556BCAA8"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db.create_all</w:t>
      </w:r>
      <w:proofErr w:type="spellEnd"/>
      <w:r w:rsidRPr="00680569">
        <w:rPr>
          <w:rFonts w:ascii="Times New Roman" w:hAnsi="Times New Roman" w:cs="Times New Roman"/>
        </w:rPr>
        <w:t>()</w:t>
      </w:r>
    </w:p>
    <w:p w14:paraId="234A64AD" w14:textId="77777777" w:rsidR="00DA61A8" w:rsidRPr="00680569" w:rsidRDefault="00DA61A8" w:rsidP="00DA61A8">
      <w:pPr>
        <w:tabs>
          <w:tab w:val="left" w:pos="8115"/>
        </w:tabs>
        <w:spacing w:line="360" w:lineRule="auto"/>
        <w:rPr>
          <w:rFonts w:ascii="Times New Roman" w:hAnsi="Times New Roman" w:cs="Times New Roman"/>
        </w:rPr>
      </w:pPr>
      <w:r w:rsidRPr="00680569">
        <w:rPr>
          <w:rFonts w:ascii="Times New Roman" w:hAnsi="Times New Roman" w:cs="Times New Roman"/>
        </w:rPr>
        <w:t xml:space="preserve">    </w:t>
      </w:r>
      <w:proofErr w:type="spellStart"/>
      <w:r w:rsidRPr="00680569">
        <w:rPr>
          <w:rFonts w:ascii="Times New Roman" w:hAnsi="Times New Roman" w:cs="Times New Roman"/>
        </w:rPr>
        <w:t>app.run</w:t>
      </w:r>
      <w:proofErr w:type="spellEnd"/>
      <w:r w:rsidRPr="00680569">
        <w:rPr>
          <w:rFonts w:ascii="Times New Roman" w:hAnsi="Times New Roman" w:cs="Times New Roman"/>
        </w:rPr>
        <w:t>(debug=True)</w:t>
      </w:r>
    </w:p>
    <w:p w14:paraId="47491DCA" w14:textId="77777777" w:rsidR="001029DA" w:rsidRPr="00680569" w:rsidRDefault="001029DA" w:rsidP="001029DA">
      <w:pPr>
        <w:tabs>
          <w:tab w:val="left" w:pos="8115"/>
        </w:tabs>
        <w:spacing w:line="360" w:lineRule="auto"/>
        <w:rPr>
          <w:rFonts w:ascii="Times New Roman" w:hAnsi="Times New Roman" w:cs="Times New Roman"/>
          <w:b/>
        </w:rPr>
      </w:pPr>
      <w:r w:rsidRPr="00680569">
        <w:rPr>
          <w:rFonts w:ascii="Times New Roman" w:hAnsi="Times New Roman" w:cs="Times New Roman"/>
          <w:b/>
        </w:rPr>
        <w:t>8.2 RESULT AND DISCUSSION</w:t>
      </w:r>
    </w:p>
    <w:p w14:paraId="5B08B99B" w14:textId="77777777" w:rsidR="001029DA" w:rsidRPr="00680569" w:rsidRDefault="001029D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 xml:space="preserve">The development and implementation of the Smart Approval System yielded highly promising results in terms of functionality, efficiency, and user experience. The system was tested in a simulated environment with dummy data sets representing a range of business registration scenarios. Through structured testing across all modules—including user registration, document submission, </w:t>
      </w:r>
      <w:r w:rsidRPr="00135CA8">
        <w:rPr>
          <w:rFonts w:ascii="Times New Roman" w:eastAsia="Times New Roman" w:hAnsi="Times New Roman" w:cs="Times New Roman"/>
        </w:rPr>
        <w:t xml:space="preserve">government approval handling, and real-time tracking—the platform demonstrated a marked improvement in speed, transparency, and reliability compared to traditional </w:t>
      </w:r>
      <w:proofErr w:type="spellStart"/>
      <w:r w:rsidRPr="00135CA8">
        <w:rPr>
          <w:rFonts w:ascii="Times New Roman" w:eastAsia="Times New Roman" w:hAnsi="Times New Roman" w:cs="Times New Roman"/>
        </w:rPr>
        <w:t>methods.One</w:t>
      </w:r>
      <w:proofErr w:type="spellEnd"/>
      <w:r w:rsidRPr="00135CA8">
        <w:rPr>
          <w:rFonts w:ascii="Times New Roman" w:eastAsia="Times New Roman" w:hAnsi="Times New Roman" w:cs="Times New Roman"/>
        </w:rPr>
        <w:t xml:space="preserve"> of the most significant outcomes was the reduction in processing time for startup approvals. By integrating APIs from regulatory bodies such as GST, ROC, and MSME, the system was able to automate compliance checks that typically take several days when done manually. In the simulation, approval processes that usually spanned</w:t>
      </w:r>
      <w:r w:rsidRPr="00680569">
        <w:rPr>
          <w:rFonts w:ascii="Times New Roman" w:eastAsia="Times New Roman" w:hAnsi="Times New Roman" w:cs="Times New Roman"/>
        </w:rPr>
        <w:t xml:space="preserve"> </w:t>
      </w:r>
      <w:r w:rsidRPr="00135CA8">
        <w:rPr>
          <w:rFonts w:ascii="Times New Roman" w:eastAsia="Times New Roman" w:hAnsi="Times New Roman" w:cs="Times New Roman"/>
        </w:rPr>
        <w:t xml:space="preserve">a week were shortened to a matter of hours, depending on the completeness and accuracy of the submitted </w:t>
      </w:r>
      <w:proofErr w:type="spellStart"/>
      <w:r w:rsidRPr="00135CA8">
        <w:rPr>
          <w:rFonts w:ascii="Times New Roman" w:eastAsia="Times New Roman" w:hAnsi="Times New Roman" w:cs="Times New Roman"/>
        </w:rPr>
        <w:t>documents.The</w:t>
      </w:r>
      <w:proofErr w:type="spellEnd"/>
      <w:r w:rsidRPr="00135CA8">
        <w:rPr>
          <w:rFonts w:ascii="Times New Roman" w:eastAsia="Times New Roman" w:hAnsi="Times New Roman" w:cs="Times New Roman"/>
        </w:rPr>
        <w:t xml:space="preserve"> user-friendly interface was another strong highlight. </w:t>
      </w:r>
      <w:r w:rsidRPr="00135CA8">
        <w:rPr>
          <w:rFonts w:ascii="Times New Roman" w:eastAsia="Times New Roman" w:hAnsi="Times New Roman" w:cs="Times New Roman"/>
        </w:rPr>
        <w:lastRenderedPageBreak/>
        <w:t xml:space="preserve">Entrepreneurs could easily navigate the system, aided by step-by-step instructions and visual progress indicators. The guided workflow minimized confusion and reduced the chances of errors in form filling or document uploads. This significantly improved the confidence of first-time users, especially those unfamiliar with bureaucratic </w:t>
      </w:r>
      <w:proofErr w:type="spellStart"/>
      <w:r w:rsidRPr="00135CA8">
        <w:rPr>
          <w:rFonts w:ascii="Times New Roman" w:eastAsia="Times New Roman" w:hAnsi="Times New Roman" w:cs="Times New Roman"/>
        </w:rPr>
        <w:t>procedures.Real</w:t>
      </w:r>
      <w:proofErr w:type="spellEnd"/>
      <w:r w:rsidRPr="00135CA8">
        <w:rPr>
          <w:rFonts w:ascii="Times New Roman" w:eastAsia="Times New Roman" w:hAnsi="Times New Roman" w:cs="Times New Roman"/>
        </w:rPr>
        <w:t xml:space="preserve">-time application tracking proved invaluable in reducing uncertainty and improving user engagement. Users received instant updates about their application status, requests for additional documents, or final approvals. This eliminated the need for repeated follow-ups or physical visits to government offices, saving both time and </w:t>
      </w:r>
      <w:proofErr w:type="spellStart"/>
      <w:r w:rsidRPr="00135CA8">
        <w:rPr>
          <w:rFonts w:ascii="Times New Roman" w:eastAsia="Times New Roman" w:hAnsi="Times New Roman" w:cs="Times New Roman"/>
        </w:rPr>
        <w:t>resources.The</w:t>
      </w:r>
      <w:proofErr w:type="spellEnd"/>
      <w:r w:rsidRPr="00135CA8">
        <w:rPr>
          <w:rFonts w:ascii="Times New Roman" w:eastAsia="Times New Roman" w:hAnsi="Times New Roman" w:cs="Times New Roman"/>
        </w:rPr>
        <w:t xml:space="preserve"> role-based access control mechanism effectively ensured secure access and task segregation among different user types—entrepreneurs, consultants, and government officials. Each user interacted only with relevant modules and data, which not only protected sensitive information but also streamlined user experience based on their role. The system also logged all interactions, offering a transparent audit trail that can assist in conflict resolution or policy </w:t>
      </w:r>
      <w:proofErr w:type="spellStart"/>
      <w:r w:rsidRPr="00135CA8">
        <w:rPr>
          <w:rFonts w:ascii="Times New Roman" w:eastAsia="Times New Roman" w:hAnsi="Times New Roman" w:cs="Times New Roman"/>
        </w:rPr>
        <w:t>reviews.From</w:t>
      </w:r>
      <w:proofErr w:type="spellEnd"/>
      <w:r w:rsidRPr="00135CA8">
        <w:rPr>
          <w:rFonts w:ascii="Times New Roman" w:eastAsia="Times New Roman" w:hAnsi="Times New Roman" w:cs="Times New Roman"/>
        </w:rPr>
        <w:t xml:space="preserve"> a technical standpoint, the Python-based backend performed reliably under load conditions. During performance testing, the platform comfortably handled concurrent users without significant latency or crashes, which is crucial for scalability once the system is publicly </w:t>
      </w:r>
      <w:proofErr w:type="spellStart"/>
      <w:r w:rsidRPr="00135CA8">
        <w:rPr>
          <w:rFonts w:ascii="Times New Roman" w:eastAsia="Times New Roman" w:hAnsi="Times New Roman" w:cs="Times New Roman"/>
        </w:rPr>
        <w:t>deployed.Security</w:t>
      </w:r>
      <w:proofErr w:type="spellEnd"/>
      <w:r w:rsidRPr="00135CA8">
        <w:rPr>
          <w:rFonts w:ascii="Times New Roman" w:eastAsia="Times New Roman" w:hAnsi="Times New Roman" w:cs="Times New Roman"/>
        </w:rPr>
        <w:t xml:space="preserve">-wise, encryption protocols were implemented for user credentials, documents, and sensitive data, ensuring compliance with data protection norms. No major vulnerabilities were detected during penetration testing, which strengthens the system's readiness for real-world </w:t>
      </w:r>
      <w:proofErr w:type="spellStart"/>
      <w:r w:rsidRPr="00135CA8">
        <w:rPr>
          <w:rFonts w:ascii="Times New Roman" w:eastAsia="Times New Roman" w:hAnsi="Times New Roman" w:cs="Times New Roman"/>
        </w:rPr>
        <w:t>implementation.In</w:t>
      </w:r>
      <w:proofErr w:type="spellEnd"/>
      <w:r w:rsidRPr="00135CA8">
        <w:rPr>
          <w:rFonts w:ascii="Times New Roman" w:eastAsia="Times New Roman" w:hAnsi="Times New Roman" w:cs="Times New Roman"/>
        </w:rPr>
        <w:t xml:space="preserve"> discussions with early users and stakeholders, feedback was largely positive. Entrepreneurs appreciated the digital-first approach and ease of use, while government officials reported that the system simplified the application review process, thanks to organized digital submissions and automated verification </w:t>
      </w:r>
      <w:proofErr w:type="spellStart"/>
      <w:r w:rsidRPr="00135CA8">
        <w:rPr>
          <w:rFonts w:ascii="Times New Roman" w:eastAsia="Times New Roman" w:hAnsi="Times New Roman" w:cs="Times New Roman"/>
        </w:rPr>
        <w:t>steps.In</w:t>
      </w:r>
      <w:proofErr w:type="spellEnd"/>
      <w:r w:rsidRPr="00135CA8">
        <w:rPr>
          <w:rFonts w:ascii="Times New Roman" w:eastAsia="Times New Roman" w:hAnsi="Times New Roman" w:cs="Times New Roman"/>
        </w:rPr>
        <w:t xml:space="preserve"> conclusion, the Smart Approval System successfully addresses key challenges in the business startup process, such as delays, lack of visibility, and manual inefficiencies. By combining automation, integration, and secure workflows, the system presents a scalable, transparent, and user-friendly solution for future-ready governance in the startup ecosystem.</w:t>
      </w:r>
    </w:p>
    <w:p w14:paraId="526E6DBB" w14:textId="77777777" w:rsidR="00DA61A8" w:rsidRPr="00680569" w:rsidRDefault="00DA61A8" w:rsidP="00DA61A8">
      <w:pPr>
        <w:tabs>
          <w:tab w:val="left" w:pos="7140"/>
        </w:tabs>
        <w:rPr>
          <w:rFonts w:ascii="Times New Roman" w:eastAsia="Times New Roman" w:hAnsi="Times New Roman" w:cs="Times New Roman"/>
          <w:b/>
          <w:bCs/>
        </w:rPr>
      </w:pPr>
    </w:p>
    <w:p w14:paraId="7A8C80B8" w14:textId="77777777" w:rsidR="001029DA" w:rsidRPr="00680569" w:rsidRDefault="001029DA" w:rsidP="00DA61A8">
      <w:pPr>
        <w:tabs>
          <w:tab w:val="left" w:pos="7140"/>
        </w:tabs>
        <w:rPr>
          <w:rFonts w:ascii="Times New Roman" w:eastAsia="Times New Roman" w:hAnsi="Times New Roman" w:cs="Times New Roman"/>
          <w:b/>
          <w:bCs/>
        </w:rPr>
      </w:pPr>
    </w:p>
    <w:p w14:paraId="6EF341C2" w14:textId="77777777" w:rsidR="001029DA" w:rsidRPr="00680569" w:rsidRDefault="001029DA" w:rsidP="00DA61A8">
      <w:pPr>
        <w:tabs>
          <w:tab w:val="left" w:pos="7140"/>
        </w:tabs>
        <w:rPr>
          <w:rFonts w:ascii="Times New Roman" w:eastAsia="Times New Roman" w:hAnsi="Times New Roman" w:cs="Times New Roman"/>
          <w:b/>
          <w:bCs/>
        </w:rPr>
      </w:pPr>
    </w:p>
    <w:p w14:paraId="6BA071BF" w14:textId="77777777" w:rsidR="001029DA" w:rsidRPr="00680569" w:rsidRDefault="001029DA" w:rsidP="00DA61A8">
      <w:pPr>
        <w:tabs>
          <w:tab w:val="left" w:pos="7140"/>
        </w:tabs>
        <w:rPr>
          <w:rFonts w:ascii="Times New Roman" w:eastAsia="Times New Roman" w:hAnsi="Times New Roman" w:cs="Times New Roman"/>
          <w:b/>
          <w:bCs/>
        </w:rPr>
      </w:pPr>
    </w:p>
    <w:p w14:paraId="6A560DC5" w14:textId="77777777" w:rsidR="001029DA" w:rsidRPr="00680569" w:rsidRDefault="001029DA" w:rsidP="00DA61A8">
      <w:pPr>
        <w:tabs>
          <w:tab w:val="left" w:pos="7140"/>
        </w:tabs>
        <w:rPr>
          <w:rFonts w:ascii="Times New Roman" w:eastAsia="Times New Roman" w:hAnsi="Times New Roman" w:cs="Times New Roman"/>
          <w:b/>
          <w:bCs/>
        </w:rPr>
      </w:pPr>
    </w:p>
    <w:p w14:paraId="725F2C39" w14:textId="77777777" w:rsidR="00680569" w:rsidRDefault="00680569" w:rsidP="001029DA">
      <w:pPr>
        <w:tabs>
          <w:tab w:val="left" w:pos="7140"/>
        </w:tabs>
        <w:jc w:val="center"/>
        <w:rPr>
          <w:rFonts w:ascii="Times New Roman" w:eastAsia="Times New Roman" w:hAnsi="Times New Roman" w:cs="Times New Roman"/>
          <w:b/>
          <w:bCs/>
        </w:rPr>
      </w:pPr>
    </w:p>
    <w:p w14:paraId="2EB332FC" w14:textId="52070532" w:rsidR="001029DA" w:rsidRPr="00680569" w:rsidRDefault="001029DA" w:rsidP="001029DA">
      <w:pPr>
        <w:tabs>
          <w:tab w:val="left" w:pos="7140"/>
        </w:tabs>
        <w:jc w:val="center"/>
        <w:rPr>
          <w:rFonts w:ascii="Times New Roman" w:eastAsia="Times New Roman" w:hAnsi="Times New Roman" w:cs="Times New Roman"/>
          <w:b/>
          <w:bCs/>
        </w:rPr>
      </w:pPr>
      <w:r w:rsidRPr="00680569">
        <w:rPr>
          <w:rFonts w:ascii="Times New Roman" w:eastAsia="Times New Roman" w:hAnsi="Times New Roman" w:cs="Times New Roman"/>
          <w:b/>
          <w:bCs/>
        </w:rPr>
        <w:t>CHAPTER 9</w:t>
      </w:r>
    </w:p>
    <w:p w14:paraId="775ED980" w14:textId="3FFEC0A0" w:rsidR="001029DA" w:rsidRPr="00680569" w:rsidRDefault="001029DA" w:rsidP="001029DA">
      <w:pPr>
        <w:tabs>
          <w:tab w:val="left" w:pos="7140"/>
        </w:tabs>
        <w:jc w:val="center"/>
        <w:rPr>
          <w:rFonts w:ascii="Times New Roman" w:eastAsia="Times New Roman" w:hAnsi="Times New Roman" w:cs="Times New Roman"/>
          <w:b/>
          <w:bCs/>
        </w:rPr>
      </w:pPr>
      <w:r w:rsidRPr="00680569">
        <w:rPr>
          <w:rFonts w:ascii="Times New Roman" w:eastAsia="Times New Roman" w:hAnsi="Times New Roman" w:cs="Times New Roman"/>
          <w:b/>
          <w:bCs/>
        </w:rPr>
        <w:t>CONCLUSION</w:t>
      </w:r>
    </w:p>
    <w:p w14:paraId="23B57706" w14:textId="4289096A" w:rsidR="001029DA" w:rsidRPr="00680569" w:rsidRDefault="001029DA" w:rsidP="001029DA">
      <w:pPr>
        <w:tabs>
          <w:tab w:val="left" w:pos="7140"/>
        </w:tabs>
        <w:rPr>
          <w:rFonts w:ascii="Times New Roman" w:eastAsia="Times New Roman" w:hAnsi="Times New Roman" w:cs="Times New Roman"/>
          <w:b/>
          <w:bCs/>
        </w:rPr>
      </w:pPr>
      <w:r w:rsidRPr="00680569">
        <w:rPr>
          <w:rFonts w:ascii="Times New Roman" w:eastAsia="Times New Roman" w:hAnsi="Times New Roman" w:cs="Times New Roman"/>
          <w:b/>
          <w:bCs/>
        </w:rPr>
        <w:t>9.1 CONCLUSION</w:t>
      </w:r>
    </w:p>
    <w:p w14:paraId="5611C323" w14:textId="77777777" w:rsidR="001029DA" w:rsidRPr="00680569" w:rsidRDefault="001029DA" w:rsidP="00C345F1">
      <w:pPr>
        <w:spacing w:before="100" w:beforeAutospacing="1" w:after="100" w:afterAutospacing="1" w:line="360" w:lineRule="auto"/>
        <w:ind w:firstLine="720"/>
        <w:jc w:val="both"/>
        <w:rPr>
          <w:rFonts w:ascii="Times New Roman" w:eastAsia="Times New Roman" w:hAnsi="Times New Roman" w:cs="Times New Roman"/>
        </w:rPr>
      </w:pPr>
      <w:r w:rsidRPr="00680569">
        <w:rPr>
          <w:rFonts w:ascii="Times New Roman" w:eastAsia="Times New Roman" w:hAnsi="Times New Roman" w:cs="Times New Roman"/>
        </w:rPr>
        <w:t xml:space="preserve">Starting a new business in today’s fast-paced economy demands not only innovative ideas but also a seamless and supportive regulatory environment. However, the traditional startup approval process is often marred by complexity, lack of transparency, and delays due to manual procedures spread across multiple government bodies. The Smart Approval System addresses these longstanding challenges by providing a digital-first, integrated, and automated platform designed to accelerate and streamline the business registration </w:t>
      </w:r>
      <w:proofErr w:type="spellStart"/>
      <w:r w:rsidRPr="00680569">
        <w:rPr>
          <w:rFonts w:ascii="Times New Roman" w:eastAsia="Times New Roman" w:hAnsi="Times New Roman" w:cs="Times New Roman"/>
        </w:rPr>
        <w:t>journey.This</w:t>
      </w:r>
      <w:proofErr w:type="spellEnd"/>
      <w:r w:rsidRPr="00680569">
        <w:rPr>
          <w:rFonts w:ascii="Times New Roman" w:eastAsia="Times New Roman" w:hAnsi="Times New Roman" w:cs="Times New Roman"/>
        </w:rPr>
        <w:t xml:space="preserve"> proposed system stands as a transformative solution by integrating key government portals such as GST, ROC, and MSME into one unified interface. Entrepreneurs are no longer burdened by redundant paperwork or the need to navigate different departments manually. Instead, the system offers a step-by-step guided workflow that allows users to register, upload required documents, make payments, and track their application in real-time—all from a single, user-friendly </w:t>
      </w:r>
      <w:proofErr w:type="spellStart"/>
      <w:r w:rsidRPr="00680569">
        <w:rPr>
          <w:rFonts w:ascii="Times New Roman" w:eastAsia="Times New Roman" w:hAnsi="Times New Roman" w:cs="Times New Roman"/>
        </w:rPr>
        <w:t>platform.The</w:t>
      </w:r>
      <w:proofErr w:type="spellEnd"/>
      <w:r w:rsidRPr="00680569">
        <w:rPr>
          <w:rFonts w:ascii="Times New Roman" w:eastAsia="Times New Roman" w:hAnsi="Times New Roman" w:cs="Times New Roman"/>
        </w:rPr>
        <w:t xml:space="preserve"> backend of the system, built using secure Python-based architecture, ensures data protection, reliable performance, and ease of maintenance. Its role-based access model enhances security and clearly defines the responsibilities of each stakeholder—whether they are entrepreneurs, government officials, or consultants. Moreover, blockchain-based authentication and secure cloud storage further safeguard the integrity and confidentiality of user </w:t>
      </w:r>
      <w:proofErr w:type="spellStart"/>
      <w:r w:rsidRPr="00680569">
        <w:rPr>
          <w:rFonts w:ascii="Times New Roman" w:eastAsia="Times New Roman" w:hAnsi="Times New Roman" w:cs="Times New Roman"/>
        </w:rPr>
        <w:t>data.Throughout</w:t>
      </w:r>
      <w:proofErr w:type="spellEnd"/>
      <w:r w:rsidRPr="00680569">
        <w:rPr>
          <w:rFonts w:ascii="Times New Roman" w:eastAsia="Times New Roman" w:hAnsi="Times New Roman" w:cs="Times New Roman"/>
        </w:rPr>
        <w:t xml:space="preserve"> testing, the system has proven to significantly reduce approval timelines, improve communication among departments, and minimize human error. These improvements not only save time and resources but also foster trust in the process, encouraging more aspiring entrepreneurs to take the leap into starting their own </w:t>
      </w:r>
      <w:proofErr w:type="spellStart"/>
      <w:r w:rsidRPr="00680569">
        <w:rPr>
          <w:rFonts w:ascii="Times New Roman" w:eastAsia="Times New Roman" w:hAnsi="Times New Roman" w:cs="Times New Roman"/>
        </w:rPr>
        <w:t>businesses.In</w:t>
      </w:r>
      <w:proofErr w:type="spellEnd"/>
      <w:r w:rsidRPr="00680569">
        <w:rPr>
          <w:rFonts w:ascii="Times New Roman" w:eastAsia="Times New Roman" w:hAnsi="Times New Roman" w:cs="Times New Roman"/>
        </w:rPr>
        <w:t xml:space="preserve"> summary, the Smart Approval System aligns with the vision of digital governance and ease of doing business. It empowers entrepreneurs with real-time visibility, reduces bureaucratic overhead for government bodies, and ensures faster, error-free approvals through intelligent automation. As it continues to evolve, this platform has the potential to be scaled nationally, offering a standardized, efficient, and entrepreneur-friendly startup ecosystem. With technology-driven innovations like this, the path to becoming a business owner in India can be made smoother, more accessible, and future-ready.</w:t>
      </w:r>
    </w:p>
    <w:p w14:paraId="7E3DA371" w14:textId="77777777" w:rsidR="001029DA" w:rsidRPr="00680569" w:rsidRDefault="001029DA" w:rsidP="001029DA">
      <w:pPr>
        <w:tabs>
          <w:tab w:val="left" w:pos="8115"/>
        </w:tabs>
        <w:spacing w:line="360" w:lineRule="auto"/>
        <w:jc w:val="center"/>
        <w:rPr>
          <w:rFonts w:ascii="Times New Roman" w:hAnsi="Times New Roman" w:cs="Times New Roman"/>
          <w:b/>
        </w:rPr>
      </w:pPr>
    </w:p>
    <w:p w14:paraId="06644509" w14:textId="77777777" w:rsidR="00680569" w:rsidRDefault="00680569" w:rsidP="001029DA">
      <w:pPr>
        <w:tabs>
          <w:tab w:val="left" w:pos="8115"/>
        </w:tabs>
        <w:spacing w:line="360" w:lineRule="auto"/>
        <w:jc w:val="center"/>
        <w:rPr>
          <w:rFonts w:ascii="Times New Roman" w:hAnsi="Times New Roman" w:cs="Times New Roman"/>
          <w:b/>
        </w:rPr>
      </w:pPr>
    </w:p>
    <w:p w14:paraId="660DEDA8" w14:textId="48307779" w:rsidR="001029DA" w:rsidRPr="00680569" w:rsidRDefault="001029DA" w:rsidP="001029DA">
      <w:pPr>
        <w:tabs>
          <w:tab w:val="left" w:pos="8115"/>
        </w:tabs>
        <w:spacing w:line="360" w:lineRule="auto"/>
        <w:jc w:val="center"/>
        <w:rPr>
          <w:rFonts w:ascii="Times New Roman" w:hAnsi="Times New Roman" w:cs="Times New Roman"/>
          <w:b/>
        </w:rPr>
      </w:pPr>
      <w:r w:rsidRPr="00680569">
        <w:rPr>
          <w:rFonts w:ascii="Times New Roman" w:hAnsi="Times New Roman" w:cs="Times New Roman"/>
          <w:b/>
        </w:rPr>
        <w:t>CHAPTER 10</w:t>
      </w:r>
    </w:p>
    <w:p w14:paraId="248B2A7E" w14:textId="09E9FA78" w:rsidR="001029DA" w:rsidRPr="00680569" w:rsidRDefault="001029DA" w:rsidP="001029DA">
      <w:pPr>
        <w:tabs>
          <w:tab w:val="left" w:pos="8115"/>
        </w:tabs>
        <w:spacing w:line="360" w:lineRule="auto"/>
        <w:jc w:val="center"/>
        <w:rPr>
          <w:rFonts w:ascii="Times New Roman" w:hAnsi="Times New Roman" w:cs="Times New Roman"/>
          <w:b/>
        </w:rPr>
      </w:pPr>
      <w:r w:rsidRPr="00680569">
        <w:rPr>
          <w:rFonts w:ascii="Times New Roman" w:hAnsi="Times New Roman" w:cs="Times New Roman"/>
          <w:b/>
        </w:rPr>
        <w:t>REFERENCE</w:t>
      </w:r>
    </w:p>
    <w:p w14:paraId="105F36BD" w14:textId="2D1DDF80" w:rsidR="001029DA" w:rsidRPr="00680569" w:rsidRDefault="001029DA" w:rsidP="001029DA">
      <w:pPr>
        <w:tabs>
          <w:tab w:val="left" w:pos="8115"/>
        </w:tabs>
        <w:spacing w:line="360" w:lineRule="auto"/>
        <w:rPr>
          <w:rFonts w:ascii="Times New Roman" w:hAnsi="Times New Roman" w:cs="Times New Roman"/>
          <w:b/>
        </w:rPr>
      </w:pPr>
      <w:r w:rsidRPr="00680569">
        <w:rPr>
          <w:rFonts w:ascii="Times New Roman" w:hAnsi="Times New Roman" w:cs="Times New Roman"/>
          <w:b/>
        </w:rPr>
        <w:t>10.1 Reference</w:t>
      </w:r>
    </w:p>
    <w:p w14:paraId="0C53B373"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X. Liang, S. Yu, D. Huang, and R. Lu, "Attribute-based proxy re-encryption with optimized revocation in cloud systems," </w:t>
      </w:r>
      <w:r w:rsidRPr="00680569">
        <w:rPr>
          <w:rFonts w:ascii="Times New Roman" w:eastAsia="Times New Roman" w:hAnsi="Times New Roman" w:cs="Times New Roman"/>
          <w:i/>
          <w:iCs/>
        </w:rPr>
        <w:t xml:space="preserve">IEEE Trans. Dependable Secure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20, no. 1, pp. 121–135, Jan.–Feb. 2023.</w:t>
      </w:r>
    </w:p>
    <w:p w14:paraId="0217EE2A"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S. Wang, J. Wang, and Y. Zhang, "Blockchain-enabled access control for secure cross-cloud data sharing," </w:t>
      </w:r>
      <w:r w:rsidRPr="00680569">
        <w:rPr>
          <w:rFonts w:ascii="Times New Roman" w:eastAsia="Times New Roman" w:hAnsi="Times New Roman" w:cs="Times New Roman"/>
          <w:i/>
          <w:iCs/>
        </w:rPr>
        <w:t xml:space="preserve">IEEE Trans. Inf. Forensics </w:t>
      </w:r>
      <w:proofErr w:type="spellStart"/>
      <w:r w:rsidRPr="00680569">
        <w:rPr>
          <w:rFonts w:ascii="Times New Roman" w:eastAsia="Times New Roman" w:hAnsi="Times New Roman" w:cs="Times New Roman"/>
          <w:i/>
          <w:iCs/>
        </w:rPr>
        <w:t>Secur</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19, pp. 552–564, Jan. 2024.</w:t>
      </w:r>
    </w:p>
    <w:p w14:paraId="6B187B40"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R. Zhang, Y. Xie, and Z. Qin, "An access control scheme for cloud storage based on ABE and blockchain," </w:t>
      </w:r>
      <w:r w:rsidRPr="00680569">
        <w:rPr>
          <w:rFonts w:ascii="Times New Roman" w:eastAsia="Times New Roman" w:hAnsi="Times New Roman" w:cs="Times New Roman"/>
          <w:i/>
          <w:iCs/>
        </w:rPr>
        <w:t xml:space="preserve">J. Cloud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12, no. 1, pp. 1–13, Mar. 2023.</w:t>
      </w:r>
    </w:p>
    <w:p w14:paraId="253D36B9"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H. Zhao, F. Wu, and X. Chen, "Efficient and verifiable ABE-based proxy re-encryption using blockchain," </w:t>
      </w:r>
      <w:r w:rsidRPr="00680569">
        <w:rPr>
          <w:rFonts w:ascii="Times New Roman" w:eastAsia="Times New Roman" w:hAnsi="Times New Roman" w:cs="Times New Roman"/>
          <w:i/>
          <w:iCs/>
        </w:rPr>
        <w:t>Information</w:t>
      </w:r>
      <w:r w:rsidRPr="00680569">
        <w:rPr>
          <w:rFonts w:ascii="Times New Roman" w:eastAsia="Times New Roman" w:hAnsi="Times New Roman" w:cs="Times New Roman"/>
        </w:rPr>
        <w:t>, vol. 14, no. 5, pp. 281–295, May 2023.</w:t>
      </w:r>
    </w:p>
    <w:p w14:paraId="386913FA"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N. Sharma and M. Mishra, "Searchable attribute-based proxy re-encryption for secure cloud systems," </w:t>
      </w:r>
      <w:r w:rsidRPr="00680569">
        <w:rPr>
          <w:rFonts w:ascii="Times New Roman" w:eastAsia="Times New Roman" w:hAnsi="Times New Roman" w:cs="Times New Roman"/>
          <w:i/>
          <w:iCs/>
        </w:rPr>
        <w:t xml:space="preserve">SN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 Sci.</w:t>
      </w:r>
      <w:r w:rsidRPr="00680569">
        <w:rPr>
          <w:rFonts w:ascii="Times New Roman" w:eastAsia="Times New Roman" w:hAnsi="Times New Roman" w:cs="Times New Roman"/>
        </w:rPr>
        <w:t>, vol. 5, no. 2, pp. 1–15, Feb. 2024.</w:t>
      </w:r>
    </w:p>
    <w:p w14:paraId="32301D36"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S. Ma, X. Liu, and M. Wang, "Secure data sharing and keyword search over encrypted cloud data," </w:t>
      </w:r>
      <w:r w:rsidRPr="00680569">
        <w:rPr>
          <w:rFonts w:ascii="Times New Roman" w:eastAsia="Times New Roman" w:hAnsi="Times New Roman" w:cs="Times New Roman"/>
          <w:i/>
          <w:iCs/>
        </w:rPr>
        <w:t xml:space="preserve">IEEE Trans. Dependable Secure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20, no. 2, pp. 401–412, Mar.–Apr. 2023.</w:t>
      </w:r>
    </w:p>
    <w:p w14:paraId="7ADD6DB7"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J. Xu, Q. Tang, and K. Ren, "Smart contract-based ABE with outsourced decryption for cloud security," </w:t>
      </w:r>
      <w:r w:rsidRPr="00680569">
        <w:rPr>
          <w:rFonts w:ascii="Times New Roman" w:eastAsia="Times New Roman" w:hAnsi="Times New Roman" w:cs="Times New Roman"/>
          <w:i/>
          <w:iCs/>
        </w:rPr>
        <w:t xml:space="preserve">IEEE Trans. Inf. Forensics </w:t>
      </w:r>
      <w:proofErr w:type="spellStart"/>
      <w:r w:rsidRPr="00680569">
        <w:rPr>
          <w:rFonts w:ascii="Times New Roman" w:eastAsia="Times New Roman" w:hAnsi="Times New Roman" w:cs="Times New Roman"/>
          <w:i/>
          <w:iCs/>
        </w:rPr>
        <w:t>Secur</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18, pp. 934–948, Feb. 2023.</w:t>
      </w:r>
    </w:p>
    <w:p w14:paraId="1BC7022A"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S. Narayan, M. </w:t>
      </w:r>
      <w:proofErr w:type="spellStart"/>
      <w:r w:rsidRPr="00680569">
        <w:rPr>
          <w:rFonts w:ascii="Times New Roman" w:eastAsia="Times New Roman" w:hAnsi="Times New Roman" w:cs="Times New Roman"/>
        </w:rPr>
        <w:t>Gagné</w:t>
      </w:r>
      <w:proofErr w:type="spellEnd"/>
      <w:r w:rsidRPr="00680569">
        <w:rPr>
          <w:rFonts w:ascii="Times New Roman" w:eastAsia="Times New Roman" w:hAnsi="Times New Roman" w:cs="Times New Roman"/>
        </w:rPr>
        <w:t xml:space="preserve">, and R. Safavi-Naini, "Privacy preserving EHR system using ABE and blockchain," </w:t>
      </w:r>
      <w:r w:rsidRPr="00680569">
        <w:rPr>
          <w:rFonts w:ascii="Times New Roman" w:eastAsia="Times New Roman" w:hAnsi="Times New Roman" w:cs="Times New Roman"/>
          <w:i/>
          <w:iCs/>
        </w:rPr>
        <w:t>ACM Asia CCS</w:t>
      </w:r>
      <w:r w:rsidRPr="00680569">
        <w:rPr>
          <w:rFonts w:ascii="Times New Roman" w:eastAsia="Times New Roman" w:hAnsi="Times New Roman" w:cs="Times New Roman"/>
        </w:rPr>
        <w:t>, pp. 819–829, 2023.</w:t>
      </w:r>
    </w:p>
    <w:p w14:paraId="323D3A6D"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A. Sahai and B. Waters, "Fuzzy identity-based encryption," </w:t>
      </w:r>
      <w:r w:rsidRPr="00680569">
        <w:rPr>
          <w:rFonts w:ascii="Times New Roman" w:eastAsia="Times New Roman" w:hAnsi="Times New Roman" w:cs="Times New Roman"/>
          <w:i/>
          <w:iCs/>
        </w:rPr>
        <w:t>LNCS</w:t>
      </w:r>
      <w:r w:rsidRPr="00680569">
        <w:rPr>
          <w:rFonts w:ascii="Times New Roman" w:eastAsia="Times New Roman" w:hAnsi="Times New Roman" w:cs="Times New Roman"/>
        </w:rPr>
        <w:t>, vol. 3494, pp. 457–473, Springer, 2005.</w:t>
      </w:r>
    </w:p>
    <w:p w14:paraId="71F73AC4"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B. Waters, "Ciphertext-policy attribute-based encryption: An expressive, efficient, and provably secure realization," </w:t>
      </w:r>
      <w:r w:rsidRPr="00680569">
        <w:rPr>
          <w:rFonts w:ascii="Times New Roman" w:eastAsia="Times New Roman" w:hAnsi="Times New Roman" w:cs="Times New Roman"/>
          <w:i/>
          <w:iCs/>
        </w:rPr>
        <w:t>Proc. Int. Conf. Public Key Cryptography</w:t>
      </w:r>
      <w:r w:rsidRPr="00680569">
        <w:rPr>
          <w:rFonts w:ascii="Times New Roman" w:eastAsia="Times New Roman" w:hAnsi="Times New Roman" w:cs="Times New Roman"/>
        </w:rPr>
        <w:t>, pp. 53–70, 2011.</w:t>
      </w:r>
    </w:p>
    <w:p w14:paraId="349662DF"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M. Green and G. </w:t>
      </w:r>
      <w:proofErr w:type="spellStart"/>
      <w:r w:rsidRPr="00680569">
        <w:rPr>
          <w:rFonts w:ascii="Times New Roman" w:eastAsia="Times New Roman" w:hAnsi="Times New Roman" w:cs="Times New Roman"/>
        </w:rPr>
        <w:t>Ateniese</w:t>
      </w:r>
      <w:proofErr w:type="spellEnd"/>
      <w:r w:rsidRPr="00680569">
        <w:rPr>
          <w:rFonts w:ascii="Times New Roman" w:eastAsia="Times New Roman" w:hAnsi="Times New Roman" w:cs="Times New Roman"/>
        </w:rPr>
        <w:t xml:space="preserve">, "Identity-based proxy re-encryption," </w:t>
      </w:r>
      <w:r w:rsidRPr="00680569">
        <w:rPr>
          <w:rFonts w:ascii="Times New Roman" w:eastAsia="Times New Roman" w:hAnsi="Times New Roman" w:cs="Times New Roman"/>
          <w:i/>
          <w:iCs/>
        </w:rPr>
        <w:t>Proc. ACNS</w:t>
      </w:r>
      <w:r w:rsidRPr="00680569">
        <w:rPr>
          <w:rFonts w:ascii="Times New Roman" w:eastAsia="Times New Roman" w:hAnsi="Times New Roman" w:cs="Times New Roman"/>
        </w:rPr>
        <w:t>, pp. 288–306, 2007.</w:t>
      </w:r>
    </w:p>
    <w:p w14:paraId="085BCD9F"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Y. Zhang, J. Chen, and Y. Xiang, "Data security and privacy-preserving in cloud storage: A survey," </w:t>
      </w:r>
      <w:r w:rsidRPr="00680569">
        <w:rPr>
          <w:rFonts w:ascii="Times New Roman" w:eastAsia="Times New Roman" w:hAnsi="Times New Roman" w:cs="Times New Roman"/>
          <w:i/>
          <w:iCs/>
        </w:rPr>
        <w:t>IEEE Access</w:t>
      </w:r>
      <w:r w:rsidRPr="00680569">
        <w:rPr>
          <w:rFonts w:ascii="Times New Roman" w:eastAsia="Times New Roman" w:hAnsi="Times New Roman" w:cs="Times New Roman"/>
        </w:rPr>
        <w:t>, vol. 10, pp. 2151–2171, Jan. 2022.</w:t>
      </w:r>
    </w:p>
    <w:p w14:paraId="44EC009D"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lastRenderedPageBreak/>
        <w:t xml:space="preserve">Q. Tang and W. Susilo, "Attribute-based proxy re-encryption with hidden policies," </w:t>
      </w:r>
      <w:r w:rsidRPr="00680569">
        <w:rPr>
          <w:rFonts w:ascii="Times New Roman" w:eastAsia="Times New Roman" w:hAnsi="Times New Roman" w:cs="Times New Roman"/>
          <w:i/>
          <w:iCs/>
        </w:rPr>
        <w:t xml:space="preserve">IEEE Trans. Inf. Forensics </w:t>
      </w:r>
      <w:proofErr w:type="spellStart"/>
      <w:r w:rsidRPr="00680569">
        <w:rPr>
          <w:rFonts w:ascii="Times New Roman" w:eastAsia="Times New Roman" w:hAnsi="Times New Roman" w:cs="Times New Roman"/>
          <w:i/>
          <w:iCs/>
        </w:rPr>
        <w:t>Secur</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18, pp. 1121–1134, Mar. 2023.</w:t>
      </w:r>
    </w:p>
    <w:p w14:paraId="2CE05530"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L. Cheung and C. Newport, "Provably secure ciphertext policy ABE," </w:t>
      </w:r>
      <w:r w:rsidRPr="00680569">
        <w:rPr>
          <w:rFonts w:ascii="Times New Roman" w:eastAsia="Times New Roman" w:hAnsi="Times New Roman" w:cs="Times New Roman"/>
          <w:i/>
          <w:iCs/>
        </w:rPr>
        <w:t>Proc. ACM CCS</w:t>
      </w:r>
      <w:r w:rsidRPr="00680569">
        <w:rPr>
          <w:rFonts w:ascii="Times New Roman" w:eastAsia="Times New Roman" w:hAnsi="Times New Roman" w:cs="Times New Roman"/>
        </w:rPr>
        <w:t>, pp. 456–465, 2007.</w:t>
      </w:r>
    </w:p>
    <w:p w14:paraId="3530D739"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Y. Liu, H. Ma, and X. Liu, "Attribute-based encryption with constant-size ciphertext and its applications," </w:t>
      </w:r>
      <w:r w:rsidRPr="00680569">
        <w:rPr>
          <w:rFonts w:ascii="Times New Roman" w:eastAsia="Times New Roman" w:hAnsi="Times New Roman" w:cs="Times New Roman"/>
          <w:i/>
          <w:iCs/>
        </w:rPr>
        <w:t xml:space="preserve">Future Gener.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 Syst.</w:t>
      </w:r>
      <w:r w:rsidRPr="00680569">
        <w:rPr>
          <w:rFonts w:ascii="Times New Roman" w:eastAsia="Times New Roman" w:hAnsi="Times New Roman" w:cs="Times New Roman"/>
        </w:rPr>
        <w:t>, vol. 123, pp. 1–12, Aug. 2023.</w:t>
      </w:r>
    </w:p>
    <w:p w14:paraId="2DBD75CF"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T. Wang, P. Wang, and J. Liu, "Revocable proxy re-encryption with accountability for cloud storage," </w:t>
      </w:r>
      <w:r w:rsidRPr="00680569">
        <w:rPr>
          <w:rFonts w:ascii="Times New Roman" w:eastAsia="Times New Roman" w:hAnsi="Times New Roman" w:cs="Times New Roman"/>
          <w:i/>
          <w:iCs/>
        </w:rPr>
        <w:t xml:space="preserve">IEEE Trans. Cloud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vol. 11, no. 1, pp. 67–79, Jan.–Mar. 2023.</w:t>
      </w:r>
    </w:p>
    <w:p w14:paraId="585D4058"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M. H. Au et al., "Outsourcing decryption of ABE ciphertexts," </w:t>
      </w:r>
      <w:r w:rsidRPr="00680569">
        <w:rPr>
          <w:rFonts w:ascii="Times New Roman" w:eastAsia="Times New Roman" w:hAnsi="Times New Roman" w:cs="Times New Roman"/>
          <w:i/>
          <w:iCs/>
        </w:rPr>
        <w:t xml:space="preserve">ACM Conf. </w:t>
      </w:r>
      <w:proofErr w:type="spellStart"/>
      <w:r w:rsidRPr="00680569">
        <w:rPr>
          <w:rFonts w:ascii="Times New Roman" w:eastAsia="Times New Roman" w:hAnsi="Times New Roman" w:cs="Times New Roman"/>
          <w:i/>
          <w:iCs/>
        </w:rPr>
        <w:t>Comput</w:t>
      </w:r>
      <w:proofErr w:type="spellEnd"/>
      <w:r w:rsidRPr="00680569">
        <w:rPr>
          <w:rFonts w:ascii="Times New Roman" w:eastAsia="Times New Roman" w:hAnsi="Times New Roman" w:cs="Times New Roman"/>
          <w:i/>
          <w:iCs/>
        </w:rPr>
        <w:t xml:space="preserve">. Commun. </w:t>
      </w:r>
      <w:proofErr w:type="spellStart"/>
      <w:r w:rsidRPr="00680569">
        <w:rPr>
          <w:rFonts w:ascii="Times New Roman" w:eastAsia="Times New Roman" w:hAnsi="Times New Roman" w:cs="Times New Roman"/>
          <w:i/>
          <w:iCs/>
        </w:rPr>
        <w:t>Secur</w:t>
      </w:r>
      <w:proofErr w:type="spellEnd"/>
      <w:r w:rsidRPr="00680569">
        <w:rPr>
          <w:rFonts w:ascii="Times New Roman" w:eastAsia="Times New Roman" w:hAnsi="Times New Roman" w:cs="Times New Roman"/>
          <w:i/>
          <w:iCs/>
        </w:rPr>
        <w:t>.</w:t>
      </w:r>
      <w:r w:rsidRPr="00680569">
        <w:rPr>
          <w:rFonts w:ascii="Times New Roman" w:eastAsia="Times New Roman" w:hAnsi="Times New Roman" w:cs="Times New Roman"/>
        </w:rPr>
        <w:t>, pp. 292–302, 2022.</w:t>
      </w:r>
    </w:p>
    <w:p w14:paraId="0C7A4803"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F. Li, Y. Zhang, and J. Zhang, "Attribute-based access control with blockchain audit for cloud data sharing," </w:t>
      </w:r>
      <w:r w:rsidRPr="00680569">
        <w:rPr>
          <w:rFonts w:ascii="Times New Roman" w:eastAsia="Times New Roman" w:hAnsi="Times New Roman" w:cs="Times New Roman"/>
          <w:i/>
          <w:iCs/>
        </w:rPr>
        <w:t>IEEE Access</w:t>
      </w:r>
      <w:r w:rsidRPr="00680569">
        <w:rPr>
          <w:rFonts w:ascii="Times New Roman" w:eastAsia="Times New Roman" w:hAnsi="Times New Roman" w:cs="Times New Roman"/>
        </w:rPr>
        <w:t>, vol. 11, pp. 10541–10552, Feb. 2023.</w:t>
      </w:r>
    </w:p>
    <w:p w14:paraId="4A295EF9"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R. Lu, X. Lin, and X. Liang, "Privacy-preserving multi-keyword fuzzy search over encrypted data in the cloud," </w:t>
      </w:r>
      <w:r w:rsidRPr="00680569">
        <w:rPr>
          <w:rFonts w:ascii="Times New Roman" w:eastAsia="Times New Roman" w:hAnsi="Times New Roman" w:cs="Times New Roman"/>
          <w:i/>
          <w:iCs/>
        </w:rPr>
        <w:t xml:space="preserve">IEEE Trans. Parallel </w:t>
      </w:r>
      <w:proofErr w:type="spellStart"/>
      <w:r w:rsidRPr="00680569">
        <w:rPr>
          <w:rFonts w:ascii="Times New Roman" w:eastAsia="Times New Roman" w:hAnsi="Times New Roman" w:cs="Times New Roman"/>
          <w:i/>
          <w:iCs/>
        </w:rPr>
        <w:t>Distrib</w:t>
      </w:r>
      <w:proofErr w:type="spellEnd"/>
      <w:r w:rsidRPr="00680569">
        <w:rPr>
          <w:rFonts w:ascii="Times New Roman" w:eastAsia="Times New Roman" w:hAnsi="Times New Roman" w:cs="Times New Roman"/>
          <w:i/>
          <w:iCs/>
        </w:rPr>
        <w:t>. Syst.</w:t>
      </w:r>
      <w:r w:rsidRPr="00680569">
        <w:rPr>
          <w:rFonts w:ascii="Times New Roman" w:eastAsia="Times New Roman" w:hAnsi="Times New Roman" w:cs="Times New Roman"/>
        </w:rPr>
        <w:t>, vol. 25, no. 1, pp. 222–233, Jan. 2023.</w:t>
      </w:r>
    </w:p>
    <w:p w14:paraId="302D6607" w14:textId="77777777" w:rsidR="001029DA" w:rsidRPr="00680569" w:rsidRDefault="001029DA" w:rsidP="001029DA">
      <w:pPr>
        <w:numPr>
          <w:ilvl w:val="0"/>
          <w:numId w:val="14"/>
        </w:numPr>
        <w:spacing w:before="100" w:beforeAutospacing="1" w:after="100" w:afterAutospacing="1" w:line="360" w:lineRule="auto"/>
        <w:jc w:val="both"/>
        <w:rPr>
          <w:rFonts w:ascii="Times New Roman" w:eastAsia="Times New Roman" w:hAnsi="Times New Roman" w:cs="Times New Roman"/>
        </w:rPr>
      </w:pPr>
      <w:r w:rsidRPr="00680569">
        <w:rPr>
          <w:rFonts w:ascii="Times New Roman" w:eastAsia="Times New Roman" w:hAnsi="Times New Roman" w:cs="Times New Roman"/>
        </w:rPr>
        <w:t xml:space="preserve">C. Liu, J. Chen, and Y. Xiang, "Privacy-preserving data sharing in cloud using revocable ABE and blockchain," </w:t>
      </w:r>
      <w:r w:rsidRPr="00680569">
        <w:rPr>
          <w:rFonts w:ascii="Times New Roman" w:eastAsia="Times New Roman" w:hAnsi="Times New Roman" w:cs="Times New Roman"/>
          <w:i/>
          <w:iCs/>
        </w:rPr>
        <w:t>IEEE Internet Things J.</w:t>
      </w:r>
      <w:r w:rsidRPr="00680569">
        <w:rPr>
          <w:rFonts w:ascii="Times New Roman" w:eastAsia="Times New Roman" w:hAnsi="Times New Roman" w:cs="Times New Roman"/>
        </w:rPr>
        <w:t>, vol. 10, no. 6, pp. 5300–5313, Mar. 2024.</w:t>
      </w:r>
    </w:p>
    <w:p w14:paraId="39CAC03A" w14:textId="77777777" w:rsidR="001029DA" w:rsidRPr="00680569" w:rsidRDefault="001029DA" w:rsidP="001029DA">
      <w:pPr>
        <w:spacing w:before="100" w:beforeAutospacing="1" w:after="100" w:afterAutospacing="1" w:line="360" w:lineRule="auto"/>
        <w:ind w:left="720"/>
        <w:jc w:val="both"/>
        <w:rPr>
          <w:rFonts w:ascii="Times New Roman" w:eastAsia="Times New Roman" w:hAnsi="Times New Roman" w:cs="Times New Roman"/>
        </w:rPr>
      </w:pPr>
    </w:p>
    <w:p w14:paraId="01A37CAA" w14:textId="13E54905" w:rsidR="001029DA" w:rsidRPr="00680569" w:rsidRDefault="001029DA" w:rsidP="00DA61A8">
      <w:pPr>
        <w:tabs>
          <w:tab w:val="left" w:pos="7140"/>
        </w:tabs>
        <w:rPr>
          <w:rFonts w:ascii="Times New Roman" w:eastAsia="Times New Roman" w:hAnsi="Times New Roman" w:cs="Times New Roman"/>
          <w:b/>
          <w:bCs/>
        </w:rPr>
      </w:pPr>
    </w:p>
    <w:sectPr w:rsidR="001029DA" w:rsidRPr="00680569" w:rsidSect="000E0C72">
      <w:footerReference w:type="default" r:id="rId32"/>
      <w:footerReference w:type="firs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4BA058" w14:textId="77777777" w:rsidR="001A5E0C" w:rsidRDefault="001A5E0C" w:rsidP="009C5E63">
      <w:pPr>
        <w:spacing w:after="0" w:line="240" w:lineRule="auto"/>
      </w:pPr>
      <w:r>
        <w:separator/>
      </w:r>
    </w:p>
  </w:endnote>
  <w:endnote w:type="continuationSeparator" w:id="0">
    <w:p w14:paraId="5DD38C39" w14:textId="77777777" w:rsidR="001A5E0C" w:rsidRDefault="001A5E0C" w:rsidP="009C5E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42152533"/>
      <w:docPartObj>
        <w:docPartGallery w:val="Page Numbers (Bottom of Page)"/>
        <w:docPartUnique/>
      </w:docPartObj>
    </w:sdtPr>
    <w:sdtEndPr>
      <w:rPr>
        <w:noProof/>
      </w:rPr>
    </w:sdtEndPr>
    <w:sdtContent>
      <w:p w14:paraId="337FA7EB" w14:textId="1A2895DC" w:rsidR="000E0C72" w:rsidRDefault="000E0C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513BFE" w14:textId="77777777" w:rsidR="009C5E63" w:rsidRDefault="009C5E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4553862"/>
      <w:docPartObj>
        <w:docPartGallery w:val="Page Numbers (Bottom of Page)"/>
        <w:docPartUnique/>
      </w:docPartObj>
    </w:sdtPr>
    <w:sdtEndPr>
      <w:rPr>
        <w:noProof/>
      </w:rPr>
    </w:sdtEndPr>
    <w:sdtContent>
      <w:p w14:paraId="008E385C" w14:textId="6006CDCC" w:rsidR="000E0C72" w:rsidRDefault="000E0C7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604E31" w14:textId="36D766C4" w:rsidR="008A3AC6" w:rsidRPr="008A3AC6" w:rsidRDefault="008A3AC6">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C7B039" w14:textId="77777777" w:rsidR="001A5E0C" w:rsidRDefault="001A5E0C" w:rsidP="009C5E63">
      <w:pPr>
        <w:spacing w:after="0" w:line="240" w:lineRule="auto"/>
      </w:pPr>
      <w:r>
        <w:separator/>
      </w:r>
    </w:p>
  </w:footnote>
  <w:footnote w:type="continuationSeparator" w:id="0">
    <w:p w14:paraId="6D956641" w14:textId="77777777" w:rsidR="001A5E0C" w:rsidRDefault="001A5E0C" w:rsidP="009C5E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40F2730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7.2pt;height:112.2pt;visibility:visible;mso-wrap-style:square">
            <v:imagedata r:id="rId1" o:title="Screenshot 2025-05-18 153202"/>
          </v:shape>
        </w:pict>
      </mc:Choice>
      <mc:Fallback>
        <w:drawing>
          <wp:inline distT="0" distB="0" distL="0" distR="0" wp14:anchorId="0F784150" wp14:editId="136E4872">
            <wp:extent cx="472481" cy="1425063"/>
            <wp:effectExtent l="0" t="0" r="3769" b="3687"/>
            <wp:docPr id="2064552018" name="Picture 2" descr="C:\Users\karthick\Pictures\Screenshot 2025-05-18 15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45360" name="Picture 1316945360" descr="C:\Users\karthick\Pictures\Screenshot 2025-05-18 153202.png"/>
                    <pic:cNvPicPr/>
                  </pic:nvPicPr>
                  <pic:blipFill>
                    <a:blip r:embed="rId2">
                      <a:extLst>
                        <a:ext uri="{28A0092B-C50C-407E-A947-70E740481C1C}">
                          <a14:useLocalDpi xmlns:a14="http://schemas.microsoft.com/office/drawing/2010/main" val="0"/>
                        </a:ext>
                      </a:extLst>
                    </a:blip>
                    <a:stretch>
                      <a:fillRect/>
                    </a:stretch>
                  </pic:blipFill>
                  <pic:spPr>
                    <a:xfrm>
                      <a:off x="0" y="0"/>
                      <a:ext cx="472481" cy="1425063"/>
                    </a:xfrm>
                    <a:prstGeom prst="rect">
                      <a:avLst/>
                    </a:prstGeom>
                  </pic:spPr>
                </pic:pic>
              </a:graphicData>
            </a:graphic>
          </wp:inline>
        </w:drawing>
      </mc:Fallback>
    </mc:AlternateContent>
  </w:numPicBullet>
  <w:abstractNum w:abstractNumId="0" w15:restartNumberingAfterBreak="0">
    <w:nsid w:val="F8EC741B"/>
    <w:multiLevelType w:val="singleLevel"/>
    <w:tmpl w:val="F8EC741B"/>
    <w:lvl w:ilvl="0">
      <w:start w:val="2"/>
      <w:numFmt w:val="decimal"/>
      <w:lvlRestart w:val="0"/>
      <w:suff w:val="space"/>
      <w:lvlText w:val="%1."/>
      <w:lvlJc w:val="left"/>
      <w:pPr>
        <w:tabs>
          <w:tab w:val="num" w:pos="0"/>
        </w:tabs>
        <w:ind w:left="0" w:firstLine="0"/>
      </w:pPr>
      <w:rPr>
        <w:rFonts w:hint="default"/>
        <w:b/>
        <w:bCs/>
      </w:rPr>
    </w:lvl>
  </w:abstractNum>
  <w:abstractNum w:abstractNumId="1" w15:restartNumberingAfterBreak="0">
    <w:nsid w:val="2C463442"/>
    <w:multiLevelType w:val="hybridMultilevel"/>
    <w:tmpl w:val="2D98949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00A39FB"/>
    <w:multiLevelType w:val="hybridMultilevel"/>
    <w:tmpl w:val="1C58CDE0"/>
    <w:lvl w:ilvl="0" w:tplc="44560D56">
      <w:start w:val="1"/>
      <w:numFmt w:val="bullet"/>
      <w:lvlRestart w:val="0"/>
      <w:lvlText w:val=""/>
      <w:lvlJc w:val="left"/>
      <w:pPr>
        <w:tabs>
          <w:tab w:val="num" w:pos="0"/>
        </w:tabs>
        <w:ind w:left="720" w:hanging="360"/>
      </w:pPr>
      <w:rPr>
        <w:rFonts w:ascii="Wingdings" w:hAnsi="Wingdings" w:hint="default"/>
      </w:rPr>
    </w:lvl>
    <w:lvl w:ilvl="1" w:tplc="0DEC7E50">
      <w:start w:val="1"/>
      <w:numFmt w:val="bullet"/>
      <w:lvlText w:val="o"/>
      <w:lvlJc w:val="left"/>
      <w:pPr>
        <w:tabs>
          <w:tab w:val="num" w:pos="0"/>
        </w:tabs>
        <w:ind w:left="1440" w:hanging="360"/>
      </w:pPr>
      <w:rPr>
        <w:rFonts w:ascii="Courier New" w:hAnsi="Courier New" w:cs="Courier New" w:hint="default"/>
      </w:rPr>
    </w:lvl>
    <w:lvl w:ilvl="2" w:tplc="2DAEC512">
      <w:start w:val="1"/>
      <w:numFmt w:val="bullet"/>
      <w:lvlText w:val=""/>
      <w:lvlJc w:val="left"/>
      <w:pPr>
        <w:tabs>
          <w:tab w:val="num" w:pos="0"/>
        </w:tabs>
        <w:ind w:left="2160" w:hanging="360"/>
      </w:pPr>
      <w:rPr>
        <w:rFonts w:ascii="Wingdings" w:hAnsi="Wingdings" w:hint="default"/>
      </w:rPr>
    </w:lvl>
    <w:lvl w:ilvl="3" w:tplc="CB5E709A">
      <w:start w:val="1"/>
      <w:numFmt w:val="bullet"/>
      <w:lvlText w:val=""/>
      <w:lvlJc w:val="left"/>
      <w:pPr>
        <w:tabs>
          <w:tab w:val="num" w:pos="0"/>
        </w:tabs>
        <w:ind w:left="2880" w:hanging="360"/>
      </w:pPr>
      <w:rPr>
        <w:rFonts w:ascii="Symbol" w:hAnsi="Symbol" w:hint="default"/>
      </w:rPr>
    </w:lvl>
    <w:lvl w:ilvl="4" w:tplc="3904D9A2">
      <w:start w:val="1"/>
      <w:numFmt w:val="bullet"/>
      <w:lvlText w:val="o"/>
      <w:lvlJc w:val="left"/>
      <w:pPr>
        <w:tabs>
          <w:tab w:val="num" w:pos="0"/>
        </w:tabs>
        <w:ind w:left="3600" w:hanging="360"/>
      </w:pPr>
      <w:rPr>
        <w:rFonts w:ascii="Courier New" w:hAnsi="Courier New" w:cs="Courier New" w:hint="default"/>
      </w:rPr>
    </w:lvl>
    <w:lvl w:ilvl="5" w:tplc="A2A28D56">
      <w:start w:val="1"/>
      <w:numFmt w:val="bullet"/>
      <w:lvlText w:val=""/>
      <w:lvlJc w:val="left"/>
      <w:pPr>
        <w:tabs>
          <w:tab w:val="num" w:pos="0"/>
        </w:tabs>
        <w:ind w:left="4320" w:hanging="360"/>
      </w:pPr>
      <w:rPr>
        <w:rFonts w:ascii="Wingdings" w:hAnsi="Wingdings" w:hint="default"/>
      </w:rPr>
    </w:lvl>
    <w:lvl w:ilvl="6" w:tplc="8514EB7A">
      <w:start w:val="1"/>
      <w:numFmt w:val="bullet"/>
      <w:lvlText w:val=""/>
      <w:lvlJc w:val="left"/>
      <w:pPr>
        <w:tabs>
          <w:tab w:val="num" w:pos="0"/>
        </w:tabs>
        <w:ind w:left="5040" w:hanging="360"/>
      </w:pPr>
      <w:rPr>
        <w:rFonts w:ascii="Symbol" w:hAnsi="Symbol" w:hint="default"/>
      </w:rPr>
    </w:lvl>
    <w:lvl w:ilvl="7" w:tplc="6B529F48">
      <w:start w:val="1"/>
      <w:numFmt w:val="bullet"/>
      <w:lvlText w:val="o"/>
      <w:lvlJc w:val="left"/>
      <w:pPr>
        <w:tabs>
          <w:tab w:val="num" w:pos="0"/>
        </w:tabs>
        <w:ind w:left="5760" w:hanging="360"/>
      </w:pPr>
      <w:rPr>
        <w:rFonts w:ascii="Courier New" w:hAnsi="Courier New" w:cs="Courier New" w:hint="default"/>
      </w:rPr>
    </w:lvl>
    <w:lvl w:ilvl="8" w:tplc="FF9481CC">
      <w:start w:val="1"/>
      <w:numFmt w:val="bullet"/>
      <w:lvlText w:val=""/>
      <w:lvlJc w:val="left"/>
      <w:pPr>
        <w:tabs>
          <w:tab w:val="num" w:pos="0"/>
        </w:tabs>
        <w:ind w:left="6480" w:hanging="360"/>
      </w:pPr>
      <w:rPr>
        <w:rFonts w:ascii="Wingdings" w:hAnsi="Wingdings" w:hint="default"/>
      </w:rPr>
    </w:lvl>
  </w:abstractNum>
  <w:abstractNum w:abstractNumId="3" w15:restartNumberingAfterBreak="0">
    <w:nsid w:val="3CCB7275"/>
    <w:multiLevelType w:val="hybridMultilevel"/>
    <w:tmpl w:val="A37A1D3A"/>
    <w:lvl w:ilvl="0" w:tplc="BD12E8F0">
      <w:start w:val="1"/>
      <w:numFmt w:val="bullet"/>
      <w:lvlRestart w:val="0"/>
      <w:lvlText w:val=""/>
      <w:lvlJc w:val="left"/>
      <w:pPr>
        <w:tabs>
          <w:tab w:val="num" w:pos="0"/>
        </w:tabs>
        <w:ind w:left="720" w:hanging="360"/>
      </w:pPr>
      <w:rPr>
        <w:rFonts w:ascii="Symbol" w:hAnsi="Symbol" w:hint="default"/>
      </w:rPr>
    </w:lvl>
    <w:lvl w:ilvl="1" w:tplc="D9DA0912">
      <w:start w:val="1"/>
      <w:numFmt w:val="bullet"/>
      <w:lvlText w:val="o"/>
      <w:lvlJc w:val="left"/>
      <w:pPr>
        <w:tabs>
          <w:tab w:val="num" w:pos="0"/>
        </w:tabs>
        <w:ind w:left="1440" w:hanging="360"/>
      </w:pPr>
      <w:rPr>
        <w:rFonts w:ascii="Courier New" w:hAnsi="Courier New" w:cs="Courier New" w:hint="default"/>
      </w:rPr>
    </w:lvl>
    <w:lvl w:ilvl="2" w:tplc="499E93B8">
      <w:start w:val="1"/>
      <w:numFmt w:val="bullet"/>
      <w:lvlText w:val=""/>
      <w:lvlJc w:val="left"/>
      <w:pPr>
        <w:tabs>
          <w:tab w:val="num" w:pos="0"/>
        </w:tabs>
        <w:ind w:left="2160" w:hanging="360"/>
      </w:pPr>
      <w:rPr>
        <w:rFonts w:ascii="Wingdings" w:hAnsi="Wingdings" w:hint="default"/>
      </w:rPr>
    </w:lvl>
    <w:lvl w:ilvl="3" w:tplc="7142523A">
      <w:start w:val="1"/>
      <w:numFmt w:val="bullet"/>
      <w:lvlText w:val=""/>
      <w:lvlJc w:val="left"/>
      <w:pPr>
        <w:tabs>
          <w:tab w:val="num" w:pos="0"/>
        </w:tabs>
        <w:ind w:left="2880" w:hanging="360"/>
      </w:pPr>
      <w:rPr>
        <w:rFonts w:ascii="Symbol" w:hAnsi="Symbol" w:hint="default"/>
      </w:rPr>
    </w:lvl>
    <w:lvl w:ilvl="4" w:tplc="035C3A56">
      <w:start w:val="1"/>
      <w:numFmt w:val="bullet"/>
      <w:lvlText w:val="o"/>
      <w:lvlJc w:val="left"/>
      <w:pPr>
        <w:tabs>
          <w:tab w:val="num" w:pos="0"/>
        </w:tabs>
        <w:ind w:left="3600" w:hanging="360"/>
      </w:pPr>
      <w:rPr>
        <w:rFonts w:ascii="Courier New" w:hAnsi="Courier New" w:cs="Courier New" w:hint="default"/>
      </w:rPr>
    </w:lvl>
    <w:lvl w:ilvl="5" w:tplc="6B82F680">
      <w:start w:val="1"/>
      <w:numFmt w:val="bullet"/>
      <w:lvlText w:val=""/>
      <w:lvlJc w:val="left"/>
      <w:pPr>
        <w:tabs>
          <w:tab w:val="num" w:pos="0"/>
        </w:tabs>
        <w:ind w:left="4320" w:hanging="360"/>
      </w:pPr>
      <w:rPr>
        <w:rFonts w:ascii="Wingdings" w:hAnsi="Wingdings" w:hint="default"/>
      </w:rPr>
    </w:lvl>
    <w:lvl w:ilvl="6" w:tplc="13841CBE">
      <w:start w:val="1"/>
      <w:numFmt w:val="bullet"/>
      <w:lvlText w:val=""/>
      <w:lvlJc w:val="left"/>
      <w:pPr>
        <w:tabs>
          <w:tab w:val="num" w:pos="0"/>
        </w:tabs>
        <w:ind w:left="5040" w:hanging="360"/>
      </w:pPr>
      <w:rPr>
        <w:rFonts w:ascii="Symbol" w:hAnsi="Symbol" w:hint="default"/>
      </w:rPr>
    </w:lvl>
    <w:lvl w:ilvl="7" w:tplc="F6244E5E">
      <w:start w:val="1"/>
      <w:numFmt w:val="bullet"/>
      <w:lvlText w:val="o"/>
      <w:lvlJc w:val="left"/>
      <w:pPr>
        <w:tabs>
          <w:tab w:val="num" w:pos="0"/>
        </w:tabs>
        <w:ind w:left="5760" w:hanging="360"/>
      </w:pPr>
      <w:rPr>
        <w:rFonts w:ascii="Courier New" w:hAnsi="Courier New" w:cs="Courier New" w:hint="default"/>
      </w:rPr>
    </w:lvl>
    <w:lvl w:ilvl="8" w:tplc="E1E49EB2">
      <w:start w:val="1"/>
      <w:numFmt w:val="bullet"/>
      <w:lvlText w:val=""/>
      <w:lvlJc w:val="left"/>
      <w:pPr>
        <w:tabs>
          <w:tab w:val="num" w:pos="0"/>
        </w:tabs>
        <w:ind w:left="6480" w:hanging="360"/>
      </w:pPr>
      <w:rPr>
        <w:rFonts w:ascii="Wingdings" w:hAnsi="Wingdings" w:hint="default"/>
      </w:rPr>
    </w:lvl>
  </w:abstractNum>
  <w:abstractNum w:abstractNumId="4" w15:restartNumberingAfterBreak="0">
    <w:nsid w:val="40AD67C1"/>
    <w:multiLevelType w:val="hybridMultilevel"/>
    <w:tmpl w:val="27684764"/>
    <w:lvl w:ilvl="0" w:tplc="80C0B7A4">
      <w:start w:val="1"/>
      <w:numFmt w:val="bullet"/>
      <w:lvlRestart w:val="0"/>
      <w:lvlText w:val=""/>
      <w:lvlJc w:val="left"/>
      <w:pPr>
        <w:tabs>
          <w:tab w:val="num" w:pos="0"/>
        </w:tabs>
        <w:ind w:left="720" w:hanging="360"/>
      </w:pPr>
      <w:rPr>
        <w:rFonts w:ascii="Wingdings" w:hAnsi="Wingdings" w:hint="default"/>
      </w:rPr>
    </w:lvl>
    <w:lvl w:ilvl="1" w:tplc="B36E3238">
      <w:start w:val="1"/>
      <w:numFmt w:val="bullet"/>
      <w:lvlText w:val="o"/>
      <w:lvlJc w:val="left"/>
      <w:pPr>
        <w:tabs>
          <w:tab w:val="num" w:pos="0"/>
        </w:tabs>
        <w:ind w:left="1440" w:hanging="360"/>
      </w:pPr>
      <w:rPr>
        <w:rFonts w:ascii="Courier New" w:hAnsi="Courier New" w:cs="Courier New" w:hint="default"/>
      </w:rPr>
    </w:lvl>
    <w:lvl w:ilvl="2" w:tplc="DBAAB9FE">
      <w:start w:val="1"/>
      <w:numFmt w:val="bullet"/>
      <w:lvlText w:val=""/>
      <w:lvlJc w:val="left"/>
      <w:pPr>
        <w:tabs>
          <w:tab w:val="num" w:pos="0"/>
        </w:tabs>
        <w:ind w:left="2160" w:hanging="360"/>
      </w:pPr>
      <w:rPr>
        <w:rFonts w:ascii="Wingdings" w:hAnsi="Wingdings" w:hint="default"/>
      </w:rPr>
    </w:lvl>
    <w:lvl w:ilvl="3" w:tplc="CCAC81D8">
      <w:start w:val="1"/>
      <w:numFmt w:val="bullet"/>
      <w:lvlText w:val=""/>
      <w:lvlJc w:val="left"/>
      <w:pPr>
        <w:tabs>
          <w:tab w:val="num" w:pos="0"/>
        </w:tabs>
        <w:ind w:left="2880" w:hanging="360"/>
      </w:pPr>
      <w:rPr>
        <w:rFonts w:ascii="Symbol" w:hAnsi="Symbol" w:hint="default"/>
      </w:rPr>
    </w:lvl>
    <w:lvl w:ilvl="4" w:tplc="C12C66C4">
      <w:start w:val="1"/>
      <w:numFmt w:val="bullet"/>
      <w:lvlText w:val="o"/>
      <w:lvlJc w:val="left"/>
      <w:pPr>
        <w:tabs>
          <w:tab w:val="num" w:pos="0"/>
        </w:tabs>
        <w:ind w:left="3600" w:hanging="360"/>
      </w:pPr>
      <w:rPr>
        <w:rFonts w:ascii="Courier New" w:hAnsi="Courier New" w:cs="Courier New" w:hint="default"/>
      </w:rPr>
    </w:lvl>
    <w:lvl w:ilvl="5" w:tplc="E970248A">
      <w:start w:val="1"/>
      <w:numFmt w:val="bullet"/>
      <w:lvlText w:val=""/>
      <w:lvlJc w:val="left"/>
      <w:pPr>
        <w:tabs>
          <w:tab w:val="num" w:pos="0"/>
        </w:tabs>
        <w:ind w:left="4320" w:hanging="360"/>
      </w:pPr>
      <w:rPr>
        <w:rFonts w:ascii="Wingdings" w:hAnsi="Wingdings" w:hint="default"/>
      </w:rPr>
    </w:lvl>
    <w:lvl w:ilvl="6" w:tplc="1B423974">
      <w:start w:val="1"/>
      <w:numFmt w:val="bullet"/>
      <w:lvlText w:val=""/>
      <w:lvlJc w:val="left"/>
      <w:pPr>
        <w:tabs>
          <w:tab w:val="num" w:pos="0"/>
        </w:tabs>
        <w:ind w:left="5040" w:hanging="360"/>
      </w:pPr>
      <w:rPr>
        <w:rFonts w:ascii="Symbol" w:hAnsi="Symbol" w:hint="default"/>
      </w:rPr>
    </w:lvl>
    <w:lvl w:ilvl="7" w:tplc="8078DB8C">
      <w:start w:val="1"/>
      <w:numFmt w:val="bullet"/>
      <w:lvlText w:val="o"/>
      <w:lvlJc w:val="left"/>
      <w:pPr>
        <w:tabs>
          <w:tab w:val="num" w:pos="0"/>
        </w:tabs>
        <w:ind w:left="5760" w:hanging="360"/>
      </w:pPr>
      <w:rPr>
        <w:rFonts w:ascii="Courier New" w:hAnsi="Courier New" w:cs="Courier New" w:hint="default"/>
      </w:rPr>
    </w:lvl>
    <w:lvl w:ilvl="8" w:tplc="3868538E">
      <w:start w:val="1"/>
      <w:numFmt w:val="bullet"/>
      <w:lvlText w:val=""/>
      <w:lvlJc w:val="left"/>
      <w:pPr>
        <w:tabs>
          <w:tab w:val="num" w:pos="0"/>
        </w:tabs>
        <w:ind w:left="6480" w:hanging="360"/>
      </w:pPr>
      <w:rPr>
        <w:rFonts w:ascii="Wingdings" w:hAnsi="Wingdings" w:hint="default"/>
      </w:rPr>
    </w:lvl>
  </w:abstractNum>
  <w:abstractNum w:abstractNumId="5" w15:restartNumberingAfterBreak="0">
    <w:nsid w:val="418F4E5E"/>
    <w:multiLevelType w:val="hybridMultilevel"/>
    <w:tmpl w:val="5B6476C4"/>
    <w:lvl w:ilvl="0" w:tplc="B62C58C8">
      <w:start w:val="1"/>
      <w:numFmt w:val="bullet"/>
      <w:lvlRestart w:val="0"/>
      <w:lvlText w:val=""/>
      <w:lvlJc w:val="left"/>
      <w:pPr>
        <w:tabs>
          <w:tab w:val="num" w:pos="0"/>
        </w:tabs>
        <w:ind w:left="720" w:hanging="360"/>
      </w:pPr>
      <w:rPr>
        <w:rFonts w:ascii="Symbol" w:hAnsi="Symbol" w:hint="default"/>
      </w:rPr>
    </w:lvl>
    <w:lvl w:ilvl="1" w:tplc="7BC0FBA0">
      <w:start w:val="1"/>
      <w:numFmt w:val="bullet"/>
      <w:lvlText w:val="o"/>
      <w:lvlJc w:val="left"/>
      <w:pPr>
        <w:tabs>
          <w:tab w:val="num" w:pos="0"/>
        </w:tabs>
        <w:ind w:left="1440" w:hanging="360"/>
      </w:pPr>
      <w:rPr>
        <w:rFonts w:ascii="Courier New" w:hAnsi="Courier New" w:cs="Courier New" w:hint="default"/>
      </w:rPr>
    </w:lvl>
    <w:lvl w:ilvl="2" w:tplc="F4421024">
      <w:start w:val="1"/>
      <w:numFmt w:val="bullet"/>
      <w:lvlText w:val=""/>
      <w:lvlJc w:val="left"/>
      <w:pPr>
        <w:tabs>
          <w:tab w:val="num" w:pos="0"/>
        </w:tabs>
        <w:ind w:left="2160" w:hanging="360"/>
      </w:pPr>
      <w:rPr>
        <w:rFonts w:ascii="Wingdings" w:hAnsi="Wingdings" w:hint="default"/>
      </w:rPr>
    </w:lvl>
    <w:lvl w:ilvl="3" w:tplc="9F60AF24">
      <w:start w:val="1"/>
      <w:numFmt w:val="bullet"/>
      <w:lvlText w:val=""/>
      <w:lvlJc w:val="left"/>
      <w:pPr>
        <w:tabs>
          <w:tab w:val="num" w:pos="0"/>
        </w:tabs>
        <w:ind w:left="2880" w:hanging="360"/>
      </w:pPr>
      <w:rPr>
        <w:rFonts w:ascii="Symbol" w:hAnsi="Symbol" w:hint="default"/>
      </w:rPr>
    </w:lvl>
    <w:lvl w:ilvl="4" w:tplc="9712F620">
      <w:start w:val="1"/>
      <w:numFmt w:val="bullet"/>
      <w:lvlText w:val="o"/>
      <w:lvlJc w:val="left"/>
      <w:pPr>
        <w:tabs>
          <w:tab w:val="num" w:pos="0"/>
        </w:tabs>
        <w:ind w:left="3600" w:hanging="360"/>
      </w:pPr>
      <w:rPr>
        <w:rFonts w:ascii="Courier New" w:hAnsi="Courier New" w:cs="Courier New" w:hint="default"/>
      </w:rPr>
    </w:lvl>
    <w:lvl w:ilvl="5" w:tplc="AD8418BC">
      <w:start w:val="1"/>
      <w:numFmt w:val="bullet"/>
      <w:lvlText w:val=""/>
      <w:lvlJc w:val="left"/>
      <w:pPr>
        <w:tabs>
          <w:tab w:val="num" w:pos="0"/>
        </w:tabs>
        <w:ind w:left="4320" w:hanging="360"/>
      </w:pPr>
      <w:rPr>
        <w:rFonts w:ascii="Wingdings" w:hAnsi="Wingdings" w:hint="default"/>
      </w:rPr>
    </w:lvl>
    <w:lvl w:ilvl="6" w:tplc="5F769744">
      <w:start w:val="1"/>
      <w:numFmt w:val="bullet"/>
      <w:lvlText w:val=""/>
      <w:lvlJc w:val="left"/>
      <w:pPr>
        <w:tabs>
          <w:tab w:val="num" w:pos="0"/>
        </w:tabs>
        <w:ind w:left="5040" w:hanging="360"/>
      </w:pPr>
      <w:rPr>
        <w:rFonts w:ascii="Symbol" w:hAnsi="Symbol" w:hint="default"/>
      </w:rPr>
    </w:lvl>
    <w:lvl w:ilvl="7" w:tplc="AB4E43E0">
      <w:start w:val="1"/>
      <w:numFmt w:val="bullet"/>
      <w:lvlText w:val="o"/>
      <w:lvlJc w:val="left"/>
      <w:pPr>
        <w:tabs>
          <w:tab w:val="num" w:pos="0"/>
        </w:tabs>
        <w:ind w:left="5760" w:hanging="360"/>
      </w:pPr>
      <w:rPr>
        <w:rFonts w:ascii="Courier New" w:hAnsi="Courier New" w:cs="Courier New" w:hint="default"/>
      </w:rPr>
    </w:lvl>
    <w:lvl w:ilvl="8" w:tplc="5770CDB6">
      <w:start w:val="1"/>
      <w:numFmt w:val="bullet"/>
      <w:lvlText w:val=""/>
      <w:lvlJc w:val="left"/>
      <w:pPr>
        <w:tabs>
          <w:tab w:val="num" w:pos="0"/>
        </w:tabs>
        <w:ind w:left="6480" w:hanging="360"/>
      </w:pPr>
      <w:rPr>
        <w:rFonts w:ascii="Wingdings" w:hAnsi="Wingdings" w:hint="default"/>
      </w:rPr>
    </w:lvl>
  </w:abstractNum>
  <w:abstractNum w:abstractNumId="6" w15:restartNumberingAfterBreak="0">
    <w:nsid w:val="42515E70"/>
    <w:multiLevelType w:val="multilevel"/>
    <w:tmpl w:val="8FA89BE6"/>
    <w:lvl w:ilvl="0">
      <w:start w:val="1"/>
      <w:numFmt w:val="decimal"/>
      <w:lvlRestart w:val="0"/>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44B33907"/>
    <w:multiLevelType w:val="hybridMultilevel"/>
    <w:tmpl w:val="EC7CDC66"/>
    <w:lvl w:ilvl="0" w:tplc="B48AC37A">
      <w:start w:val="1"/>
      <w:numFmt w:val="bullet"/>
      <w:lvlRestart w:val="0"/>
      <w:lvlText w:val=""/>
      <w:lvlJc w:val="left"/>
      <w:pPr>
        <w:tabs>
          <w:tab w:val="num" w:pos="0"/>
        </w:tabs>
        <w:ind w:left="720" w:hanging="360"/>
      </w:pPr>
      <w:rPr>
        <w:rFonts w:ascii="Wingdings" w:hAnsi="Wingdings" w:hint="default"/>
      </w:rPr>
    </w:lvl>
    <w:lvl w:ilvl="1" w:tplc="C7CA2D34">
      <w:start w:val="1"/>
      <w:numFmt w:val="bullet"/>
      <w:lvlText w:val="o"/>
      <w:lvlJc w:val="left"/>
      <w:pPr>
        <w:tabs>
          <w:tab w:val="num" w:pos="0"/>
        </w:tabs>
        <w:ind w:left="1440" w:hanging="360"/>
      </w:pPr>
      <w:rPr>
        <w:rFonts w:ascii="Courier New" w:hAnsi="Courier New" w:cs="Courier New" w:hint="default"/>
      </w:rPr>
    </w:lvl>
    <w:lvl w:ilvl="2" w:tplc="7D06D6DA">
      <w:start w:val="1"/>
      <w:numFmt w:val="bullet"/>
      <w:lvlText w:val=""/>
      <w:lvlJc w:val="left"/>
      <w:pPr>
        <w:tabs>
          <w:tab w:val="num" w:pos="0"/>
        </w:tabs>
        <w:ind w:left="2160" w:hanging="360"/>
      </w:pPr>
      <w:rPr>
        <w:rFonts w:ascii="Wingdings" w:hAnsi="Wingdings" w:hint="default"/>
      </w:rPr>
    </w:lvl>
    <w:lvl w:ilvl="3" w:tplc="F8A6BD24">
      <w:start w:val="1"/>
      <w:numFmt w:val="bullet"/>
      <w:lvlText w:val=""/>
      <w:lvlJc w:val="left"/>
      <w:pPr>
        <w:tabs>
          <w:tab w:val="num" w:pos="0"/>
        </w:tabs>
        <w:ind w:left="2880" w:hanging="360"/>
      </w:pPr>
      <w:rPr>
        <w:rFonts w:ascii="Symbol" w:hAnsi="Symbol" w:hint="default"/>
      </w:rPr>
    </w:lvl>
    <w:lvl w:ilvl="4" w:tplc="C61CDCF8">
      <w:start w:val="1"/>
      <w:numFmt w:val="bullet"/>
      <w:lvlText w:val="o"/>
      <w:lvlJc w:val="left"/>
      <w:pPr>
        <w:tabs>
          <w:tab w:val="num" w:pos="0"/>
        </w:tabs>
        <w:ind w:left="3600" w:hanging="360"/>
      </w:pPr>
      <w:rPr>
        <w:rFonts w:ascii="Courier New" w:hAnsi="Courier New" w:cs="Courier New" w:hint="default"/>
      </w:rPr>
    </w:lvl>
    <w:lvl w:ilvl="5" w:tplc="9D1A73C2">
      <w:start w:val="1"/>
      <w:numFmt w:val="bullet"/>
      <w:lvlText w:val=""/>
      <w:lvlJc w:val="left"/>
      <w:pPr>
        <w:tabs>
          <w:tab w:val="num" w:pos="0"/>
        </w:tabs>
        <w:ind w:left="4320" w:hanging="360"/>
      </w:pPr>
      <w:rPr>
        <w:rFonts w:ascii="Wingdings" w:hAnsi="Wingdings" w:hint="default"/>
      </w:rPr>
    </w:lvl>
    <w:lvl w:ilvl="6" w:tplc="4344D764">
      <w:start w:val="1"/>
      <w:numFmt w:val="bullet"/>
      <w:lvlText w:val=""/>
      <w:lvlJc w:val="left"/>
      <w:pPr>
        <w:tabs>
          <w:tab w:val="num" w:pos="0"/>
        </w:tabs>
        <w:ind w:left="5040" w:hanging="360"/>
      </w:pPr>
      <w:rPr>
        <w:rFonts w:ascii="Symbol" w:hAnsi="Symbol" w:hint="default"/>
      </w:rPr>
    </w:lvl>
    <w:lvl w:ilvl="7" w:tplc="AB929E80">
      <w:start w:val="1"/>
      <w:numFmt w:val="bullet"/>
      <w:lvlText w:val="o"/>
      <w:lvlJc w:val="left"/>
      <w:pPr>
        <w:tabs>
          <w:tab w:val="num" w:pos="0"/>
        </w:tabs>
        <w:ind w:left="5760" w:hanging="360"/>
      </w:pPr>
      <w:rPr>
        <w:rFonts w:ascii="Courier New" w:hAnsi="Courier New" w:cs="Courier New" w:hint="default"/>
      </w:rPr>
    </w:lvl>
    <w:lvl w:ilvl="8" w:tplc="229C2D32">
      <w:start w:val="1"/>
      <w:numFmt w:val="bullet"/>
      <w:lvlText w:val=""/>
      <w:lvlJc w:val="left"/>
      <w:pPr>
        <w:tabs>
          <w:tab w:val="num" w:pos="0"/>
        </w:tabs>
        <w:ind w:left="6480" w:hanging="360"/>
      </w:pPr>
      <w:rPr>
        <w:rFonts w:ascii="Wingdings" w:hAnsi="Wingdings" w:hint="default"/>
      </w:rPr>
    </w:lvl>
  </w:abstractNum>
  <w:abstractNum w:abstractNumId="8" w15:restartNumberingAfterBreak="0">
    <w:nsid w:val="53470421"/>
    <w:multiLevelType w:val="hybridMultilevel"/>
    <w:tmpl w:val="2D545F04"/>
    <w:lvl w:ilvl="0" w:tplc="C6949AA6">
      <w:start w:val="1"/>
      <w:numFmt w:val="bullet"/>
      <w:lvlRestart w:val="0"/>
      <w:lvlText w:val=""/>
      <w:lvlJc w:val="left"/>
      <w:pPr>
        <w:tabs>
          <w:tab w:val="num" w:pos="0"/>
        </w:tabs>
        <w:ind w:left="720" w:hanging="360"/>
      </w:pPr>
      <w:rPr>
        <w:rFonts w:ascii="Wingdings" w:hAnsi="Wingdings" w:hint="default"/>
      </w:rPr>
    </w:lvl>
    <w:lvl w:ilvl="1" w:tplc="6E1A48A6">
      <w:start w:val="1"/>
      <w:numFmt w:val="bullet"/>
      <w:lvlText w:val="o"/>
      <w:lvlJc w:val="left"/>
      <w:pPr>
        <w:tabs>
          <w:tab w:val="num" w:pos="0"/>
        </w:tabs>
        <w:ind w:left="1440" w:hanging="360"/>
      </w:pPr>
      <w:rPr>
        <w:rFonts w:ascii="Courier New" w:hAnsi="Courier New" w:cs="Courier New" w:hint="default"/>
      </w:rPr>
    </w:lvl>
    <w:lvl w:ilvl="2" w:tplc="7F044620">
      <w:start w:val="1"/>
      <w:numFmt w:val="bullet"/>
      <w:lvlText w:val=""/>
      <w:lvlJc w:val="left"/>
      <w:pPr>
        <w:tabs>
          <w:tab w:val="num" w:pos="0"/>
        </w:tabs>
        <w:ind w:left="2160" w:hanging="360"/>
      </w:pPr>
      <w:rPr>
        <w:rFonts w:ascii="Wingdings" w:hAnsi="Wingdings" w:hint="default"/>
      </w:rPr>
    </w:lvl>
    <w:lvl w:ilvl="3" w:tplc="CFBC109E">
      <w:start w:val="1"/>
      <w:numFmt w:val="bullet"/>
      <w:lvlText w:val=""/>
      <w:lvlJc w:val="left"/>
      <w:pPr>
        <w:tabs>
          <w:tab w:val="num" w:pos="0"/>
        </w:tabs>
        <w:ind w:left="2880" w:hanging="360"/>
      </w:pPr>
      <w:rPr>
        <w:rFonts w:ascii="Symbol" w:hAnsi="Symbol" w:hint="default"/>
      </w:rPr>
    </w:lvl>
    <w:lvl w:ilvl="4" w:tplc="CD2821AA">
      <w:start w:val="1"/>
      <w:numFmt w:val="bullet"/>
      <w:lvlText w:val="o"/>
      <w:lvlJc w:val="left"/>
      <w:pPr>
        <w:tabs>
          <w:tab w:val="num" w:pos="0"/>
        </w:tabs>
        <w:ind w:left="3600" w:hanging="360"/>
      </w:pPr>
      <w:rPr>
        <w:rFonts w:ascii="Courier New" w:hAnsi="Courier New" w:cs="Courier New" w:hint="default"/>
      </w:rPr>
    </w:lvl>
    <w:lvl w:ilvl="5" w:tplc="ECD668D0">
      <w:start w:val="1"/>
      <w:numFmt w:val="bullet"/>
      <w:lvlText w:val=""/>
      <w:lvlJc w:val="left"/>
      <w:pPr>
        <w:tabs>
          <w:tab w:val="num" w:pos="0"/>
        </w:tabs>
        <w:ind w:left="4320" w:hanging="360"/>
      </w:pPr>
      <w:rPr>
        <w:rFonts w:ascii="Wingdings" w:hAnsi="Wingdings" w:hint="default"/>
      </w:rPr>
    </w:lvl>
    <w:lvl w:ilvl="6" w:tplc="6FEC183C">
      <w:start w:val="1"/>
      <w:numFmt w:val="bullet"/>
      <w:lvlText w:val=""/>
      <w:lvlJc w:val="left"/>
      <w:pPr>
        <w:tabs>
          <w:tab w:val="num" w:pos="0"/>
        </w:tabs>
        <w:ind w:left="5040" w:hanging="360"/>
      </w:pPr>
      <w:rPr>
        <w:rFonts w:ascii="Symbol" w:hAnsi="Symbol" w:hint="default"/>
      </w:rPr>
    </w:lvl>
    <w:lvl w:ilvl="7" w:tplc="F58A35FA">
      <w:start w:val="1"/>
      <w:numFmt w:val="bullet"/>
      <w:lvlText w:val="o"/>
      <w:lvlJc w:val="left"/>
      <w:pPr>
        <w:tabs>
          <w:tab w:val="num" w:pos="0"/>
        </w:tabs>
        <w:ind w:left="5760" w:hanging="360"/>
      </w:pPr>
      <w:rPr>
        <w:rFonts w:ascii="Courier New" w:hAnsi="Courier New" w:cs="Courier New" w:hint="default"/>
      </w:rPr>
    </w:lvl>
    <w:lvl w:ilvl="8" w:tplc="478C13C0">
      <w:start w:val="1"/>
      <w:numFmt w:val="bullet"/>
      <w:lvlText w:val=""/>
      <w:lvlJc w:val="left"/>
      <w:pPr>
        <w:tabs>
          <w:tab w:val="num" w:pos="0"/>
        </w:tabs>
        <w:ind w:left="6480" w:hanging="360"/>
      </w:pPr>
      <w:rPr>
        <w:rFonts w:ascii="Wingdings" w:hAnsi="Wingdings" w:hint="default"/>
      </w:rPr>
    </w:lvl>
  </w:abstractNum>
  <w:abstractNum w:abstractNumId="9" w15:restartNumberingAfterBreak="0">
    <w:nsid w:val="5461574F"/>
    <w:multiLevelType w:val="hybridMultilevel"/>
    <w:tmpl w:val="A176D6F6"/>
    <w:lvl w:ilvl="0" w:tplc="CFBC109E">
      <w:start w:val="1"/>
      <w:numFmt w:val="bullet"/>
      <w:lvlText w:val=""/>
      <w:lvlJc w:val="left"/>
      <w:pPr>
        <w:tabs>
          <w:tab w:val="num" w:pos="0"/>
        </w:tabs>
        <w:ind w:left="720" w:hanging="360"/>
      </w:pPr>
      <w:rPr>
        <w:rFonts w:ascii="Symbol" w:hAnsi="Symbol" w:hint="default"/>
      </w:rPr>
    </w:lvl>
    <w:lvl w:ilvl="1" w:tplc="FFFFFFFF">
      <w:start w:val="1"/>
      <w:numFmt w:val="bullet"/>
      <w:lvlText w:val="o"/>
      <w:lvlJc w:val="left"/>
      <w:pPr>
        <w:tabs>
          <w:tab w:val="num" w:pos="0"/>
        </w:tabs>
        <w:ind w:left="1440" w:hanging="360"/>
      </w:pPr>
      <w:rPr>
        <w:rFonts w:ascii="Courier New" w:hAnsi="Courier New" w:cs="Courier New" w:hint="default"/>
      </w:rPr>
    </w:lvl>
    <w:lvl w:ilvl="2" w:tplc="FFFFFFFF">
      <w:start w:val="1"/>
      <w:numFmt w:val="bullet"/>
      <w:lvlText w:val=""/>
      <w:lvlJc w:val="left"/>
      <w:pPr>
        <w:tabs>
          <w:tab w:val="num" w:pos="0"/>
        </w:tabs>
        <w:ind w:left="2160" w:hanging="360"/>
      </w:pPr>
      <w:rPr>
        <w:rFonts w:ascii="Wingdings" w:hAnsi="Wingdings" w:hint="default"/>
      </w:rPr>
    </w:lvl>
    <w:lvl w:ilvl="3" w:tplc="FFFFFFFF">
      <w:start w:val="1"/>
      <w:numFmt w:val="bullet"/>
      <w:lvlText w:val=""/>
      <w:lvlJc w:val="left"/>
      <w:pPr>
        <w:tabs>
          <w:tab w:val="num" w:pos="0"/>
        </w:tabs>
        <w:ind w:left="2880" w:hanging="360"/>
      </w:pPr>
      <w:rPr>
        <w:rFonts w:ascii="Symbol" w:hAnsi="Symbol" w:hint="default"/>
      </w:rPr>
    </w:lvl>
    <w:lvl w:ilvl="4" w:tplc="FFFFFFFF">
      <w:start w:val="1"/>
      <w:numFmt w:val="bullet"/>
      <w:lvlText w:val="o"/>
      <w:lvlJc w:val="left"/>
      <w:pPr>
        <w:tabs>
          <w:tab w:val="num" w:pos="0"/>
        </w:tabs>
        <w:ind w:left="3600" w:hanging="360"/>
      </w:pPr>
      <w:rPr>
        <w:rFonts w:ascii="Courier New" w:hAnsi="Courier New" w:cs="Courier New" w:hint="default"/>
      </w:rPr>
    </w:lvl>
    <w:lvl w:ilvl="5" w:tplc="FFFFFFFF">
      <w:start w:val="1"/>
      <w:numFmt w:val="bullet"/>
      <w:lvlText w:val=""/>
      <w:lvlJc w:val="left"/>
      <w:pPr>
        <w:tabs>
          <w:tab w:val="num" w:pos="0"/>
        </w:tabs>
        <w:ind w:left="4320" w:hanging="360"/>
      </w:pPr>
      <w:rPr>
        <w:rFonts w:ascii="Wingdings" w:hAnsi="Wingdings" w:hint="default"/>
      </w:rPr>
    </w:lvl>
    <w:lvl w:ilvl="6" w:tplc="FFFFFFFF">
      <w:start w:val="1"/>
      <w:numFmt w:val="bullet"/>
      <w:lvlText w:val=""/>
      <w:lvlJc w:val="left"/>
      <w:pPr>
        <w:tabs>
          <w:tab w:val="num" w:pos="0"/>
        </w:tabs>
        <w:ind w:left="5040" w:hanging="360"/>
      </w:pPr>
      <w:rPr>
        <w:rFonts w:ascii="Symbol" w:hAnsi="Symbol" w:hint="default"/>
      </w:rPr>
    </w:lvl>
    <w:lvl w:ilvl="7" w:tplc="FFFFFFFF">
      <w:start w:val="1"/>
      <w:numFmt w:val="bullet"/>
      <w:lvlText w:val="o"/>
      <w:lvlJc w:val="left"/>
      <w:pPr>
        <w:tabs>
          <w:tab w:val="num" w:pos="0"/>
        </w:tabs>
        <w:ind w:left="5760" w:hanging="360"/>
      </w:pPr>
      <w:rPr>
        <w:rFonts w:ascii="Courier New" w:hAnsi="Courier New" w:cs="Courier New" w:hint="default"/>
      </w:rPr>
    </w:lvl>
    <w:lvl w:ilvl="8" w:tplc="FFFFFFFF">
      <w:start w:val="1"/>
      <w:numFmt w:val="bullet"/>
      <w:lvlText w:val=""/>
      <w:lvlJc w:val="left"/>
      <w:pPr>
        <w:tabs>
          <w:tab w:val="num" w:pos="0"/>
        </w:tabs>
        <w:ind w:left="6480" w:hanging="360"/>
      </w:pPr>
      <w:rPr>
        <w:rFonts w:ascii="Wingdings" w:hAnsi="Wingdings" w:hint="default"/>
      </w:rPr>
    </w:lvl>
  </w:abstractNum>
  <w:abstractNum w:abstractNumId="10" w15:restartNumberingAfterBreak="0">
    <w:nsid w:val="597E6EC7"/>
    <w:multiLevelType w:val="multilevel"/>
    <w:tmpl w:val="3284739C"/>
    <w:lvl w:ilvl="0">
      <w:start w:val="1"/>
      <w:numFmt w:val="decimal"/>
      <w:lvlRestart w:val="0"/>
      <w:lvlText w:val="[%1]"/>
      <w:lvlJc w:val="center"/>
      <w:pPr>
        <w:tabs>
          <w:tab w:val="num" w:pos="720"/>
        </w:tabs>
        <w:ind w:left="720" w:hanging="360"/>
      </w:pPr>
      <w:rPr>
        <w:rFonts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C8D4418"/>
    <w:multiLevelType w:val="hybridMultilevel"/>
    <w:tmpl w:val="07A8060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61B403A5"/>
    <w:multiLevelType w:val="hybridMultilevel"/>
    <w:tmpl w:val="E572DA60"/>
    <w:lvl w:ilvl="0" w:tplc="CFBC109E">
      <w:start w:val="1"/>
      <w:numFmt w:val="bullet"/>
      <w:lvlText w:val=""/>
      <w:lvlJc w:val="left"/>
      <w:pPr>
        <w:tabs>
          <w:tab w:val="num" w:pos="0"/>
        </w:tabs>
        <w:ind w:left="720" w:hanging="360"/>
      </w:pPr>
      <w:rPr>
        <w:rFonts w:ascii="Symbol" w:hAnsi="Symbol" w:hint="default"/>
      </w:rPr>
    </w:lvl>
    <w:lvl w:ilvl="1" w:tplc="FFFFFFFF">
      <w:start w:val="1"/>
      <w:numFmt w:val="bullet"/>
      <w:lvlText w:val="o"/>
      <w:lvlJc w:val="left"/>
      <w:pPr>
        <w:tabs>
          <w:tab w:val="num" w:pos="0"/>
        </w:tabs>
        <w:ind w:left="1440" w:hanging="360"/>
      </w:pPr>
      <w:rPr>
        <w:rFonts w:ascii="Courier New" w:hAnsi="Courier New" w:cs="Courier New" w:hint="default"/>
      </w:rPr>
    </w:lvl>
    <w:lvl w:ilvl="2" w:tplc="FFFFFFFF">
      <w:start w:val="1"/>
      <w:numFmt w:val="bullet"/>
      <w:lvlText w:val=""/>
      <w:lvlJc w:val="left"/>
      <w:pPr>
        <w:tabs>
          <w:tab w:val="num" w:pos="0"/>
        </w:tabs>
        <w:ind w:left="2160" w:hanging="360"/>
      </w:pPr>
      <w:rPr>
        <w:rFonts w:ascii="Wingdings" w:hAnsi="Wingdings" w:hint="default"/>
      </w:rPr>
    </w:lvl>
    <w:lvl w:ilvl="3" w:tplc="FFFFFFFF">
      <w:start w:val="1"/>
      <w:numFmt w:val="bullet"/>
      <w:lvlText w:val=""/>
      <w:lvlJc w:val="left"/>
      <w:pPr>
        <w:tabs>
          <w:tab w:val="num" w:pos="0"/>
        </w:tabs>
        <w:ind w:left="2880" w:hanging="360"/>
      </w:pPr>
      <w:rPr>
        <w:rFonts w:ascii="Symbol" w:hAnsi="Symbol" w:hint="default"/>
      </w:rPr>
    </w:lvl>
    <w:lvl w:ilvl="4" w:tplc="FFFFFFFF">
      <w:start w:val="1"/>
      <w:numFmt w:val="bullet"/>
      <w:lvlText w:val="o"/>
      <w:lvlJc w:val="left"/>
      <w:pPr>
        <w:tabs>
          <w:tab w:val="num" w:pos="0"/>
        </w:tabs>
        <w:ind w:left="3600" w:hanging="360"/>
      </w:pPr>
      <w:rPr>
        <w:rFonts w:ascii="Courier New" w:hAnsi="Courier New" w:cs="Courier New" w:hint="default"/>
      </w:rPr>
    </w:lvl>
    <w:lvl w:ilvl="5" w:tplc="FFFFFFFF">
      <w:start w:val="1"/>
      <w:numFmt w:val="bullet"/>
      <w:lvlText w:val=""/>
      <w:lvlJc w:val="left"/>
      <w:pPr>
        <w:tabs>
          <w:tab w:val="num" w:pos="0"/>
        </w:tabs>
        <w:ind w:left="4320" w:hanging="360"/>
      </w:pPr>
      <w:rPr>
        <w:rFonts w:ascii="Wingdings" w:hAnsi="Wingdings" w:hint="default"/>
      </w:rPr>
    </w:lvl>
    <w:lvl w:ilvl="6" w:tplc="FFFFFFFF">
      <w:start w:val="1"/>
      <w:numFmt w:val="bullet"/>
      <w:lvlText w:val=""/>
      <w:lvlJc w:val="left"/>
      <w:pPr>
        <w:tabs>
          <w:tab w:val="num" w:pos="0"/>
        </w:tabs>
        <w:ind w:left="5040" w:hanging="360"/>
      </w:pPr>
      <w:rPr>
        <w:rFonts w:ascii="Symbol" w:hAnsi="Symbol" w:hint="default"/>
      </w:rPr>
    </w:lvl>
    <w:lvl w:ilvl="7" w:tplc="FFFFFFFF">
      <w:start w:val="1"/>
      <w:numFmt w:val="bullet"/>
      <w:lvlText w:val="o"/>
      <w:lvlJc w:val="left"/>
      <w:pPr>
        <w:tabs>
          <w:tab w:val="num" w:pos="0"/>
        </w:tabs>
        <w:ind w:left="5760" w:hanging="360"/>
      </w:pPr>
      <w:rPr>
        <w:rFonts w:ascii="Courier New" w:hAnsi="Courier New" w:cs="Courier New" w:hint="default"/>
      </w:rPr>
    </w:lvl>
    <w:lvl w:ilvl="8" w:tplc="FFFFFFFF">
      <w:start w:val="1"/>
      <w:numFmt w:val="bullet"/>
      <w:lvlText w:val=""/>
      <w:lvlJc w:val="left"/>
      <w:pPr>
        <w:tabs>
          <w:tab w:val="num" w:pos="0"/>
        </w:tabs>
        <w:ind w:left="6480" w:hanging="360"/>
      </w:pPr>
      <w:rPr>
        <w:rFonts w:ascii="Wingdings" w:hAnsi="Wingdings" w:hint="default"/>
      </w:rPr>
    </w:lvl>
  </w:abstractNum>
  <w:abstractNum w:abstractNumId="13" w15:restartNumberingAfterBreak="0">
    <w:nsid w:val="6763164C"/>
    <w:multiLevelType w:val="multilevel"/>
    <w:tmpl w:val="968CFD3A"/>
    <w:lvl w:ilvl="0">
      <w:start w:val="1"/>
      <w:numFmt w:val="decimal"/>
      <w:lvlText w:val="%1."/>
      <w:lvlJc w:val="left"/>
      <w:pPr>
        <w:ind w:left="360" w:hanging="360"/>
      </w:pPr>
      <w:rPr>
        <w:rFonts w:hint="default"/>
      </w:rPr>
    </w:lvl>
    <w:lvl w:ilvl="1">
      <w:start w:val="1"/>
      <w:numFmt w:val="decimal"/>
      <w:isLgl/>
      <w:lvlText w:val="%1.%2"/>
      <w:lvlJc w:val="left"/>
      <w:pPr>
        <w:ind w:left="3260" w:hanging="360"/>
      </w:pPr>
      <w:rPr>
        <w:rFonts w:hint="default"/>
      </w:rPr>
    </w:lvl>
    <w:lvl w:ilvl="2">
      <w:start w:val="1"/>
      <w:numFmt w:val="decimal"/>
      <w:isLgl/>
      <w:lvlText w:val="%1.%2.%3"/>
      <w:lvlJc w:val="left"/>
      <w:pPr>
        <w:ind w:left="5928" w:hanging="720"/>
      </w:pPr>
      <w:rPr>
        <w:rFonts w:hint="default"/>
      </w:rPr>
    </w:lvl>
    <w:lvl w:ilvl="3">
      <w:start w:val="1"/>
      <w:numFmt w:val="decimal"/>
      <w:isLgl/>
      <w:lvlText w:val="%1.%2.%3.%4"/>
      <w:lvlJc w:val="left"/>
      <w:pPr>
        <w:ind w:left="8892" w:hanging="1080"/>
      </w:pPr>
      <w:rPr>
        <w:rFonts w:hint="default"/>
      </w:rPr>
    </w:lvl>
    <w:lvl w:ilvl="4">
      <w:start w:val="1"/>
      <w:numFmt w:val="decimal"/>
      <w:isLgl/>
      <w:lvlText w:val="%1.%2.%3.%4.%5"/>
      <w:lvlJc w:val="left"/>
      <w:pPr>
        <w:ind w:left="11496" w:hanging="1080"/>
      </w:pPr>
      <w:rPr>
        <w:rFonts w:hint="default"/>
      </w:rPr>
    </w:lvl>
    <w:lvl w:ilvl="5">
      <w:start w:val="1"/>
      <w:numFmt w:val="decimal"/>
      <w:isLgl/>
      <w:lvlText w:val="%1.%2.%3.%4.%5.%6"/>
      <w:lvlJc w:val="left"/>
      <w:pPr>
        <w:ind w:left="14460" w:hanging="1440"/>
      </w:pPr>
      <w:rPr>
        <w:rFonts w:hint="default"/>
      </w:rPr>
    </w:lvl>
    <w:lvl w:ilvl="6">
      <w:start w:val="1"/>
      <w:numFmt w:val="decimal"/>
      <w:isLgl/>
      <w:lvlText w:val="%1.%2.%3.%4.%5.%6.%7"/>
      <w:lvlJc w:val="left"/>
      <w:pPr>
        <w:ind w:left="17064" w:hanging="1440"/>
      </w:pPr>
      <w:rPr>
        <w:rFonts w:hint="default"/>
      </w:rPr>
    </w:lvl>
    <w:lvl w:ilvl="7">
      <w:start w:val="1"/>
      <w:numFmt w:val="decimal"/>
      <w:isLgl/>
      <w:lvlText w:val="%1.%2.%3.%4.%5.%6.%7.%8"/>
      <w:lvlJc w:val="left"/>
      <w:pPr>
        <w:ind w:left="20028" w:hanging="1800"/>
      </w:pPr>
      <w:rPr>
        <w:rFonts w:hint="default"/>
      </w:rPr>
    </w:lvl>
    <w:lvl w:ilvl="8">
      <w:start w:val="1"/>
      <w:numFmt w:val="decimal"/>
      <w:isLgl/>
      <w:lvlText w:val="%1.%2.%3.%4.%5.%6.%7.%8.%9"/>
      <w:lvlJc w:val="left"/>
      <w:pPr>
        <w:ind w:left="22992" w:hanging="2160"/>
      </w:pPr>
      <w:rPr>
        <w:rFonts w:hint="default"/>
      </w:rPr>
    </w:lvl>
  </w:abstractNum>
  <w:abstractNum w:abstractNumId="14" w15:restartNumberingAfterBreak="0">
    <w:nsid w:val="6BCE16F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7252EA"/>
    <w:multiLevelType w:val="hybridMultilevel"/>
    <w:tmpl w:val="C7E06EC0"/>
    <w:lvl w:ilvl="0" w:tplc="CFBC109E">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072779203">
    <w:abstractNumId w:val="8"/>
  </w:num>
  <w:num w:numId="2" w16cid:durableId="368604829">
    <w:abstractNumId w:val="1"/>
  </w:num>
  <w:num w:numId="3" w16cid:durableId="545023645">
    <w:abstractNumId w:val="11"/>
  </w:num>
  <w:num w:numId="4" w16cid:durableId="639575581">
    <w:abstractNumId w:val="15"/>
  </w:num>
  <w:num w:numId="5" w16cid:durableId="567109767">
    <w:abstractNumId w:val="4"/>
  </w:num>
  <w:num w:numId="6" w16cid:durableId="1958292522">
    <w:abstractNumId w:val="12"/>
  </w:num>
  <w:num w:numId="7" w16cid:durableId="1173882942">
    <w:abstractNumId w:val="0"/>
  </w:num>
  <w:num w:numId="8" w16cid:durableId="1632787411">
    <w:abstractNumId w:val="6"/>
  </w:num>
  <w:num w:numId="9" w16cid:durableId="1897541504">
    <w:abstractNumId w:val="3"/>
  </w:num>
  <w:num w:numId="10" w16cid:durableId="672949296">
    <w:abstractNumId w:val="5"/>
  </w:num>
  <w:num w:numId="11" w16cid:durableId="568343069">
    <w:abstractNumId w:val="7"/>
  </w:num>
  <w:num w:numId="12" w16cid:durableId="1228418180">
    <w:abstractNumId w:val="2"/>
  </w:num>
  <w:num w:numId="13" w16cid:durableId="1161434952">
    <w:abstractNumId w:val="9"/>
  </w:num>
  <w:num w:numId="14" w16cid:durableId="121003742">
    <w:abstractNumId w:val="10"/>
  </w:num>
  <w:num w:numId="15" w16cid:durableId="2044940201">
    <w:abstractNumId w:val="13"/>
  </w:num>
  <w:num w:numId="16" w16cid:durableId="172394477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6"/>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5E63"/>
    <w:rsid w:val="00084ADB"/>
    <w:rsid w:val="000A2E13"/>
    <w:rsid w:val="000D0880"/>
    <w:rsid w:val="000E0C72"/>
    <w:rsid w:val="000E1466"/>
    <w:rsid w:val="001029DA"/>
    <w:rsid w:val="0010579C"/>
    <w:rsid w:val="00135CA8"/>
    <w:rsid w:val="00141EC0"/>
    <w:rsid w:val="00186588"/>
    <w:rsid w:val="001A5E0C"/>
    <w:rsid w:val="001B3925"/>
    <w:rsid w:val="001D655A"/>
    <w:rsid w:val="0033739A"/>
    <w:rsid w:val="003621CA"/>
    <w:rsid w:val="003646CC"/>
    <w:rsid w:val="003C13D1"/>
    <w:rsid w:val="00426A8B"/>
    <w:rsid w:val="004734B2"/>
    <w:rsid w:val="004B1700"/>
    <w:rsid w:val="004E46D3"/>
    <w:rsid w:val="005A58E1"/>
    <w:rsid w:val="005A7BA6"/>
    <w:rsid w:val="005C27BE"/>
    <w:rsid w:val="0060198D"/>
    <w:rsid w:val="006707DF"/>
    <w:rsid w:val="00680569"/>
    <w:rsid w:val="006D20FF"/>
    <w:rsid w:val="006E7591"/>
    <w:rsid w:val="00773578"/>
    <w:rsid w:val="0078598E"/>
    <w:rsid w:val="007C7617"/>
    <w:rsid w:val="007D1B9E"/>
    <w:rsid w:val="007F5D25"/>
    <w:rsid w:val="008276C3"/>
    <w:rsid w:val="008375CB"/>
    <w:rsid w:val="00881AC1"/>
    <w:rsid w:val="008851A2"/>
    <w:rsid w:val="008A3AC6"/>
    <w:rsid w:val="008C1566"/>
    <w:rsid w:val="008D2EEE"/>
    <w:rsid w:val="008E6824"/>
    <w:rsid w:val="00911263"/>
    <w:rsid w:val="009C5E63"/>
    <w:rsid w:val="009F3D46"/>
    <w:rsid w:val="00A46E58"/>
    <w:rsid w:val="00A506D1"/>
    <w:rsid w:val="00A73DC2"/>
    <w:rsid w:val="00A82767"/>
    <w:rsid w:val="00AE75FB"/>
    <w:rsid w:val="00B009E1"/>
    <w:rsid w:val="00B93F2A"/>
    <w:rsid w:val="00BA27A5"/>
    <w:rsid w:val="00BD4D17"/>
    <w:rsid w:val="00BF42C5"/>
    <w:rsid w:val="00C02E33"/>
    <w:rsid w:val="00C15180"/>
    <w:rsid w:val="00C345F1"/>
    <w:rsid w:val="00C80F61"/>
    <w:rsid w:val="00CD2C97"/>
    <w:rsid w:val="00CD6347"/>
    <w:rsid w:val="00D14022"/>
    <w:rsid w:val="00DA470B"/>
    <w:rsid w:val="00DA61A8"/>
    <w:rsid w:val="00DC27E0"/>
    <w:rsid w:val="00E14473"/>
    <w:rsid w:val="00E275DC"/>
    <w:rsid w:val="00E65547"/>
    <w:rsid w:val="00E86B72"/>
    <w:rsid w:val="00EA3925"/>
    <w:rsid w:val="00F00B90"/>
    <w:rsid w:val="00F1184E"/>
    <w:rsid w:val="00F13779"/>
    <w:rsid w:val="00F25568"/>
    <w:rsid w:val="00F97DAB"/>
    <w:rsid w:val="00FC54EF"/>
    <w:rsid w:val="00FF09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0ADAD3"/>
  <w15:chartTrackingRefBased/>
  <w15:docId w15:val="{2D1B4F96-C260-4FAF-9CD6-66894B2C9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75CB"/>
  </w:style>
  <w:style w:type="paragraph" w:styleId="Heading1">
    <w:name w:val="heading 1"/>
    <w:basedOn w:val="Normal"/>
    <w:next w:val="Normal"/>
    <w:link w:val="Heading1Char"/>
    <w:uiPriority w:val="9"/>
    <w:qFormat/>
    <w:rsid w:val="009C5E6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C5E6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C5E6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C5E6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C5E6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C5E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5E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5E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5E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5E6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C5E6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C5E6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C5E6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C5E6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C5E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5E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5E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5E63"/>
    <w:rPr>
      <w:rFonts w:eastAsiaTheme="majorEastAsia" w:cstheme="majorBidi"/>
      <w:color w:val="272727" w:themeColor="text1" w:themeTint="D8"/>
    </w:rPr>
  </w:style>
  <w:style w:type="paragraph" w:styleId="Title">
    <w:name w:val="Title"/>
    <w:basedOn w:val="Normal"/>
    <w:next w:val="Normal"/>
    <w:link w:val="TitleChar"/>
    <w:uiPriority w:val="10"/>
    <w:qFormat/>
    <w:rsid w:val="009C5E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5E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5E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5E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5E63"/>
    <w:pPr>
      <w:spacing w:before="160"/>
      <w:jc w:val="center"/>
    </w:pPr>
    <w:rPr>
      <w:i/>
      <w:iCs/>
      <w:color w:val="404040" w:themeColor="text1" w:themeTint="BF"/>
    </w:rPr>
  </w:style>
  <w:style w:type="character" w:customStyle="1" w:styleId="QuoteChar">
    <w:name w:val="Quote Char"/>
    <w:basedOn w:val="DefaultParagraphFont"/>
    <w:link w:val="Quote"/>
    <w:uiPriority w:val="29"/>
    <w:rsid w:val="009C5E63"/>
    <w:rPr>
      <w:i/>
      <w:iCs/>
      <w:color w:val="404040" w:themeColor="text1" w:themeTint="BF"/>
    </w:rPr>
  </w:style>
  <w:style w:type="paragraph" w:styleId="ListParagraph">
    <w:name w:val="List Paragraph"/>
    <w:basedOn w:val="Normal"/>
    <w:uiPriority w:val="34"/>
    <w:qFormat/>
    <w:rsid w:val="009C5E63"/>
    <w:pPr>
      <w:ind w:left="720"/>
      <w:contextualSpacing/>
    </w:pPr>
  </w:style>
  <w:style w:type="character" w:styleId="IntenseEmphasis">
    <w:name w:val="Intense Emphasis"/>
    <w:basedOn w:val="DefaultParagraphFont"/>
    <w:uiPriority w:val="21"/>
    <w:qFormat/>
    <w:rsid w:val="009C5E63"/>
    <w:rPr>
      <w:i/>
      <w:iCs/>
      <w:color w:val="2F5496" w:themeColor="accent1" w:themeShade="BF"/>
    </w:rPr>
  </w:style>
  <w:style w:type="paragraph" w:styleId="IntenseQuote">
    <w:name w:val="Intense Quote"/>
    <w:basedOn w:val="Normal"/>
    <w:next w:val="Normal"/>
    <w:link w:val="IntenseQuoteChar"/>
    <w:uiPriority w:val="30"/>
    <w:qFormat/>
    <w:rsid w:val="009C5E6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C5E63"/>
    <w:rPr>
      <w:i/>
      <w:iCs/>
      <w:color w:val="2F5496" w:themeColor="accent1" w:themeShade="BF"/>
    </w:rPr>
  </w:style>
  <w:style w:type="character" w:styleId="IntenseReference">
    <w:name w:val="Intense Reference"/>
    <w:basedOn w:val="DefaultParagraphFont"/>
    <w:uiPriority w:val="32"/>
    <w:qFormat/>
    <w:rsid w:val="009C5E63"/>
    <w:rPr>
      <w:b/>
      <w:bCs/>
      <w:smallCaps/>
      <w:color w:val="2F5496" w:themeColor="accent1" w:themeShade="BF"/>
      <w:spacing w:val="5"/>
    </w:rPr>
  </w:style>
  <w:style w:type="paragraph" w:styleId="Header">
    <w:name w:val="header"/>
    <w:basedOn w:val="Normal"/>
    <w:link w:val="HeaderChar"/>
    <w:uiPriority w:val="99"/>
    <w:unhideWhenUsed/>
    <w:rsid w:val="009C5E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5E63"/>
  </w:style>
  <w:style w:type="paragraph" w:styleId="Footer">
    <w:name w:val="footer"/>
    <w:basedOn w:val="Normal"/>
    <w:link w:val="FooterChar"/>
    <w:uiPriority w:val="99"/>
    <w:unhideWhenUsed/>
    <w:rsid w:val="009C5E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5E63"/>
  </w:style>
  <w:style w:type="table" w:styleId="TableGrid">
    <w:name w:val="Table Grid"/>
    <w:basedOn w:val="TableNormal"/>
    <w:uiPriority w:val="39"/>
    <w:rsid w:val="00C80F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DC27E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6D20FF"/>
    <w:pPr>
      <w:spacing w:after="0" w:line="240" w:lineRule="auto"/>
    </w:pPr>
    <w:rPr>
      <w:rFonts w:eastAsiaTheme="minorEastAsia"/>
      <w:lang w:eastAsia="en-IN"/>
    </w:rPr>
    <w:tblPr>
      <w:tblCellMar>
        <w:top w:w="0" w:type="dxa"/>
        <w:left w:w="0" w:type="dxa"/>
        <w:bottom w:w="0" w:type="dxa"/>
        <w:right w:w="0" w:type="dxa"/>
      </w:tblCellMar>
    </w:tblPr>
  </w:style>
  <w:style w:type="character" w:styleId="Strong">
    <w:name w:val="Strong"/>
    <w:basedOn w:val="DefaultParagraphFont"/>
    <w:rsid w:val="00E65547"/>
    <w:rPr>
      <w:b/>
      <w:bCs/>
    </w:rPr>
  </w:style>
  <w:style w:type="paragraph" w:customStyle="1" w:styleId="ListParagraph1">
    <w:name w:val="List Paragraph1"/>
    <w:basedOn w:val="Normal"/>
    <w:rsid w:val="009F3D46"/>
    <w:pPr>
      <w:spacing w:after="200" w:line="276" w:lineRule="auto"/>
      <w:ind w:left="720"/>
      <w:contextualSpacing/>
    </w:pPr>
    <w:rPr>
      <w:rFonts w:ascii="Calibri" w:eastAsia="Calibri" w:hAnsi="Calibri" w:cs="Arial"/>
      <w:kern w:val="0"/>
      <w:sz w:val="22"/>
      <w:szCs w:val="22"/>
      <w:lang w:val="en-US"/>
      <w14:ligatures w14:val="none"/>
    </w:rPr>
  </w:style>
  <w:style w:type="paragraph" w:styleId="NormalWeb">
    <w:name w:val="Normal (Web)"/>
    <w:basedOn w:val="Normal"/>
    <w:rsid w:val="008D2EEE"/>
    <w:pPr>
      <w:spacing w:before="100" w:beforeAutospacing="1" w:after="100" w:afterAutospacing="1" w:line="240" w:lineRule="auto"/>
    </w:pPr>
    <w:rPr>
      <w:rFonts w:ascii="Times New Roman" w:eastAsia="Times New Roman" w:hAnsi="Times New Roman"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6840801">
      <w:bodyDiv w:val="1"/>
      <w:marLeft w:val="0"/>
      <w:marRight w:val="0"/>
      <w:marTop w:val="0"/>
      <w:marBottom w:val="0"/>
      <w:divBdr>
        <w:top w:val="none" w:sz="0" w:space="0" w:color="auto"/>
        <w:left w:val="none" w:sz="0" w:space="0" w:color="auto"/>
        <w:bottom w:val="none" w:sz="0" w:space="0" w:color="auto"/>
        <w:right w:val="none" w:sz="0" w:space="0" w:color="auto"/>
      </w:divBdr>
    </w:div>
    <w:div w:id="1588492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mozilla.org/en-US/docs/Learn/CSS/CSS_layout"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developer.mozilla.org/en-US/docs/Learn/CSS/Styling_text"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eloper.mozilla.org/en-US/docs/Learn/CSS/First_steps" TargetMode="External"/><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developer.mozilla.org/en-US/docs/Learn/CSS/Building_blocks" TargetMode="Externa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developer.mozilla.org/en-US/docs/Learn/CSS/Styling_tex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3.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CD6A71-3C2D-48D2-9896-53A13856F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48</Pages>
  <Words>7867</Words>
  <Characters>44847</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R</dc:creator>
  <cp:keywords/>
  <dc:description/>
  <cp:lastModifiedBy>Karthi R</cp:lastModifiedBy>
  <cp:revision>3</cp:revision>
  <cp:lastPrinted>2025-05-19T08:19:00Z</cp:lastPrinted>
  <dcterms:created xsi:type="dcterms:W3CDTF">2025-05-19T08:38:00Z</dcterms:created>
  <dcterms:modified xsi:type="dcterms:W3CDTF">2025-05-19T08:58:00Z</dcterms:modified>
</cp:coreProperties>
</file>